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DC36B" w14:textId="77777777" w:rsidR="00584613" w:rsidRPr="00950B94" w:rsidRDefault="00584613" w:rsidP="00821AC9">
      <w:pPr>
        <w:pStyle w:val="afa"/>
        <w:spacing w:after="120"/>
        <w:ind w:firstLine="0"/>
        <w:jc w:val="center"/>
        <w:rPr>
          <w:sz w:val="28"/>
          <w:szCs w:val="28"/>
        </w:rPr>
      </w:pPr>
      <w:r w:rsidRPr="00950B94">
        <w:rPr>
          <w:sz w:val="28"/>
          <w:szCs w:val="28"/>
        </w:rPr>
        <w:t>Учреждение образования</w:t>
      </w:r>
      <w:r w:rsidRPr="00950B94">
        <w:rPr>
          <w:sz w:val="28"/>
          <w:szCs w:val="28"/>
        </w:rPr>
        <w:br/>
        <w:t xml:space="preserve"> «Полоцкий государственный экономический колледж»</w:t>
      </w:r>
    </w:p>
    <w:p w14:paraId="244ECACC" w14:textId="77777777" w:rsidR="00584613" w:rsidRPr="00D6560E" w:rsidRDefault="00584613" w:rsidP="00821AC9">
      <w:pPr>
        <w:pStyle w:val="afa"/>
        <w:ind w:firstLine="0"/>
        <w:rPr>
          <w:sz w:val="28"/>
          <w:szCs w:val="28"/>
        </w:rPr>
      </w:pPr>
    </w:p>
    <w:p w14:paraId="7DC6AF4D" w14:textId="77777777" w:rsidR="00584613" w:rsidRPr="00D6560E" w:rsidRDefault="00584613" w:rsidP="00821AC9">
      <w:pPr>
        <w:pStyle w:val="afa"/>
        <w:ind w:firstLine="0"/>
        <w:rPr>
          <w:sz w:val="28"/>
          <w:szCs w:val="28"/>
        </w:rPr>
      </w:pPr>
    </w:p>
    <w:p w14:paraId="4A4009D8" w14:textId="77777777" w:rsidR="00584613" w:rsidRPr="00D6560E" w:rsidRDefault="00584613" w:rsidP="00821AC9">
      <w:pPr>
        <w:pStyle w:val="afa"/>
        <w:ind w:firstLine="0"/>
        <w:rPr>
          <w:sz w:val="28"/>
          <w:szCs w:val="28"/>
        </w:rPr>
      </w:pPr>
    </w:p>
    <w:p w14:paraId="15C67A77" w14:textId="77777777" w:rsidR="00584613" w:rsidRPr="00D6560E" w:rsidRDefault="00584613" w:rsidP="00821AC9">
      <w:pPr>
        <w:pStyle w:val="afa"/>
        <w:ind w:firstLine="0"/>
        <w:rPr>
          <w:sz w:val="28"/>
          <w:szCs w:val="28"/>
        </w:rPr>
      </w:pPr>
    </w:p>
    <w:p w14:paraId="7A54D648" w14:textId="77777777" w:rsidR="00584613" w:rsidRDefault="00584613" w:rsidP="00821AC9">
      <w:pPr>
        <w:pStyle w:val="afa"/>
        <w:ind w:firstLine="0"/>
        <w:rPr>
          <w:sz w:val="28"/>
          <w:szCs w:val="28"/>
        </w:rPr>
      </w:pPr>
    </w:p>
    <w:p w14:paraId="23AD8B0F" w14:textId="77777777" w:rsidR="00584613" w:rsidRDefault="00584613" w:rsidP="00821AC9">
      <w:pPr>
        <w:pStyle w:val="afa"/>
        <w:ind w:firstLine="0"/>
        <w:rPr>
          <w:sz w:val="28"/>
          <w:szCs w:val="28"/>
        </w:rPr>
      </w:pPr>
    </w:p>
    <w:p w14:paraId="53BC7E83" w14:textId="77777777" w:rsidR="00584613" w:rsidRDefault="00584613" w:rsidP="00821AC9">
      <w:pPr>
        <w:pStyle w:val="afa"/>
        <w:ind w:firstLine="0"/>
        <w:rPr>
          <w:sz w:val="28"/>
          <w:szCs w:val="28"/>
        </w:rPr>
      </w:pPr>
    </w:p>
    <w:p w14:paraId="014E4D0C" w14:textId="77777777" w:rsidR="00584613" w:rsidRPr="00D6560E" w:rsidRDefault="00584613" w:rsidP="00821AC9">
      <w:pPr>
        <w:pStyle w:val="afa"/>
        <w:ind w:firstLine="0"/>
        <w:rPr>
          <w:sz w:val="28"/>
          <w:szCs w:val="28"/>
        </w:rPr>
      </w:pPr>
    </w:p>
    <w:p w14:paraId="591F0B4C" w14:textId="77777777" w:rsidR="003E5883" w:rsidRDefault="003E5883" w:rsidP="00821AC9">
      <w:pPr>
        <w:pStyle w:val="afa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ПОЯСНИТЕЛЬНАЯ ЗАПИСКА </w:t>
      </w:r>
      <w:r>
        <w:rPr>
          <w:b/>
          <w:sz w:val="32"/>
          <w:szCs w:val="32"/>
        </w:rPr>
        <w:br/>
        <w:t>К КУРСОВОМУ ПРОЕКТУ</w:t>
      </w:r>
    </w:p>
    <w:p w14:paraId="14B10DAF" w14:textId="57A4287C" w:rsidR="00584613" w:rsidRPr="00D6560E" w:rsidRDefault="003E5883" w:rsidP="00821AC9">
      <w:pPr>
        <w:spacing w:line="240" w:lineRule="auto"/>
        <w:ind w:firstLine="0"/>
        <w:jc w:val="center"/>
      </w:pPr>
      <w:r>
        <w:rPr>
          <w:b/>
          <w:sz w:val="32"/>
          <w:szCs w:val="32"/>
        </w:rPr>
        <w:t>по учебному предмету «Конструирование программ и языки программирования»</w:t>
      </w:r>
    </w:p>
    <w:p w14:paraId="67669DE1" w14:textId="429F5043" w:rsidR="00584613" w:rsidRPr="00F16CB9" w:rsidRDefault="00584613" w:rsidP="00821AC9">
      <w:pPr>
        <w:pStyle w:val="afa"/>
        <w:ind w:firstLine="0"/>
        <w:jc w:val="center"/>
        <w:rPr>
          <w:rFonts w:eastAsia="TimesNewRoman"/>
          <w:sz w:val="32"/>
          <w:szCs w:val="32"/>
        </w:rPr>
      </w:pPr>
      <w:r>
        <w:rPr>
          <w:sz w:val="32"/>
          <w:szCs w:val="32"/>
        </w:rPr>
        <w:t>Тема: «</w:t>
      </w:r>
      <w:r w:rsidR="003E5883">
        <w:rPr>
          <w:rFonts w:eastAsia="TimesNewRoman"/>
          <w:sz w:val="32"/>
          <w:szCs w:val="32"/>
        </w:rPr>
        <w:t xml:space="preserve">Мобильное приложение </w:t>
      </w:r>
      <w:r w:rsidR="00266737">
        <w:rPr>
          <w:rFonts w:eastAsia="TimesNewRoman"/>
          <w:sz w:val="32"/>
          <w:szCs w:val="32"/>
        </w:rPr>
        <w:t xml:space="preserve">для </w:t>
      </w:r>
      <w:r w:rsidR="003E5883">
        <w:rPr>
          <w:rFonts w:eastAsia="TimesNewRoman"/>
          <w:sz w:val="32"/>
          <w:szCs w:val="32"/>
        </w:rPr>
        <w:t>геймификации личных задач и привычек</w:t>
      </w:r>
      <w:r w:rsidRPr="00D6560E">
        <w:rPr>
          <w:rFonts w:eastAsia="TimesNewRoman"/>
          <w:sz w:val="32"/>
          <w:szCs w:val="32"/>
        </w:rPr>
        <w:t>»</w:t>
      </w:r>
    </w:p>
    <w:p w14:paraId="66C3C07D" w14:textId="77777777" w:rsidR="00584613" w:rsidRPr="00F16CB9" w:rsidRDefault="00584613" w:rsidP="00821AC9">
      <w:pPr>
        <w:pStyle w:val="afa"/>
        <w:ind w:firstLine="0"/>
        <w:jc w:val="center"/>
        <w:rPr>
          <w:sz w:val="32"/>
          <w:szCs w:val="32"/>
        </w:rPr>
      </w:pPr>
    </w:p>
    <w:p w14:paraId="7EBC6FFF" w14:textId="4451759B" w:rsidR="00584613" w:rsidRPr="000C3AD7" w:rsidRDefault="00584613" w:rsidP="00821AC9">
      <w:pPr>
        <w:pStyle w:val="afa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 период с </w:t>
      </w:r>
      <w:r w:rsidR="00266737">
        <w:rPr>
          <w:sz w:val="28"/>
          <w:szCs w:val="28"/>
        </w:rPr>
        <w:t>02</w:t>
      </w:r>
      <w:r w:rsidRPr="000C3AD7">
        <w:rPr>
          <w:sz w:val="28"/>
          <w:szCs w:val="28"/>
        </w:rPr>
        <w:t>.</w:t>
      </w:r>
      <w:r w:rsidR="00266737">
        <w:rPr>
          <w:sz w:val="28"/>
          <w:szCs w:val="28"/>
        </w:rPr>
        <w:t>02</w:t>
      </w:r>
      <w:r w:rsidRPr="000C3AD7">
        <w:rPr>
          <w:sz w:val="28"/>
          <w:szCs w:val="28"/>
        </w:rPr>
        <w:t>.202</w:t>
      </w:r>
      <w:r w:rsidR="003E5883">
        <w:rPr>
          <w:sz w:val="28"/>
          <w:szCs w:val="28"/>
        </w:rPr>
        <w:t>6</w:t>
      </w:r>
      <w:r>
        <w:rPr>
          <w:sz w:val="28"/>
          <w:szCs w:val="28"/>
        </w:rPr>
        <w:t xml:space="preserve"> г</w:t>
      </w:r>
      <w:r w:rsidRPr="000C3AD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по </w:t>
      </w:r>
      <w:r w:rsidR="00266737">
        <w:rPr>
          <w:sz w:val="28"/>
          <w:szCs w:val="28"/>
        </w:rPr>
        <w:t>08</w:t>
      </w:r>
      <w:r w:rsidRPr="000C3AD7">
        <w:rPr>
          <w:sz w:val="28"/>
          <w:szCs w:val="28"/>
        </w:rPr>
        <w:t>.</w:t>
      </w:r>
      <w:r w:rsidR="00266737">
        <w:rPr>
          <w:sz w:val="28"/>
          <w:szCs w:val="28"/>
        </w:rPr>
        <w:t>05</w:t>
      </w:r>
      <w:r w:rsidRPr="000C3AD7">
        <w:rPr>
          <w:sz w:val="28"/>
          <w:szCs w:val="28"/>
        </w:rPr>
        <w:t>.202</w:t>
      </w:r>
      <w:r w:rsidR="003E5883">
        <w:rPr>
          <w:sz w:val="28"/>
          <w:szCs w:val="28"/>
        </w:rPr>
        <w:t>6</w:t>
      </w:r>
      <w:r w:rsidRPr="000C3AD7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0C3AD7">
        <w:rPr>
          <w:sz w:val="28"/>
          <w:szCs w:val="28"/>
        </w:rPr>
        <w:t xml:space="preserve">. </w:t>
      </w:r>
    </w:p>
    <w:p w14:paraId="1E217BC1" w14:textId="77777777" w:rsidR="00584613" w:rsidRPr="00D6560E" w:rsidRDefault="00584613" w:rsidP="00821AC9">
      <w:pPr>
        <w:pStyle w:val="afa"/>
        <w:ind w:firstLine="0"/>
        <w:rPr>
          <w:sz w:val="28"/>
          <w:szCs w:val="28"/>
        </w:rPr>
      </w:pPr>
    </w:p>
    <w:p w14:paraId="0595672B" w14:textId="77777777" w:rsidR="00584613" w:rsidRDefault="00584613" w:rsidP="00821AC9">
      <w:pPr>
        <w:pStyle w:val="afa"/>
        <w:ind w:firstLine="0"/>
        <w:rPr>
          <w:sz w:val="28"/>
          <w:szCs w:val="28"/>
        </w:rPr>
      </w:pPr>
    </w:p>
    <w:p w14:paraId="4FA39E1C" w14:textId="77777777" w:rsidR="00584613" w:rsidRPr="00D6560E" w:rsidRDefault="00584613" w:rsidP="00821AC9">
      <w:pPr>
        <w:pStyle w:val="afa"/>
        <w:ind w:firstLine="0"/>
        <w:rPr>
          <w:sz w:val="28"/>
          <w:szCs w:val="28"/>
        </w:rPr>
      </w:pPr>
    </w:p>
    <w:tbl>
      <w:tblPr>
        <w:tblW w:w="0" w:type="auto"/>
        <w:tblInd w:w="-84" w:type="dxa"/>
        <w:tblLook w:val="04A0" w:firstRow="1" w:lastRow="0" w:firstColumn="1" w:lastColumn="0" w:noHBand="0" w:noVBand="1"/>
      </w:tblPr>
      <w:tblGrid>
        <w:gridCol w:w="4735"/>
        <w:gridCol w:w="2248"/>
        <w:gridCol w:w="2455"/>
      </w:tblGrid>
      <w:tr w:rsidR="00584613" w:rsidRPr="00D6560E" w14:paraId="32F4541C" w14:textId="77777777" w:rsidTr="00584613">
        <w:tc>
          <w:tcPr>
            <w:tcW w:w="4735" w:type="dxa"/>
            <w:shd w:val="clear" w:color="auto" w:fill="auto"/>
          </w:tcPr>
          <w:p w14:paraId="52F56892" w14:textId="77777777" w:rsidR="00584613" w:rsidRPr="00D6560E" w:rsidRDefault="00584613" w:rsidP="00821AC9">
            <w:pPr>
              <w:pStyle w:val="afa"/>
              <w:ind w:hanging="15"/>
              <w:rPr>
                <w:sz w:val="28"/>
                <w:szCs w:val="28"/>
                <w:lang w:eastAsia="x-none"/>
              </w:rPr>
            </w:pPr>
            <w:r w:rsidRPr="00D6560E">
              <w:rPr>
                <w:sz w:val="28"/>
                <w:szCs w:val="28"/>
                <w:lang w:eastAsia="x-none"/>
              </w:rPr>
              <w:t>Выполнил:</w:t>
            </w:r>
          </w:p>
        </w:tc>
        <w:tc>
          <w:tcPr>
            <w:tcW w:w="2248" w:type="dxa"/>
            <w:shd w:val="clear" w:color="auto" w:fill="auto"/>
          </w:tcPr>
          <w:p w14:paraId="2BB97F0F" w14:textId="77777777" w:rsidR="00584613" w:rsidRPr="00D6560E" w:rsidRDefault="00584613" w:rsidP="00821AC9">
            <w:pPr>
              <w:pStyle w:val="afa"/>
              <w:ind w:left="284" w:firstLine="0"/>
              <w:rPr>
                <w:sz w:val="28"/>
                <w:szCs w:val="28"/>
                <w:lang w:eastAsia="x-none"/>
              </w:rPr>
            </w:pPr>
          </w:p>
        </w:tc>
        <w:tc>
          <w:tcPr>
            <w:tcW w:w="2455" w:type="dxa"/>
            <w:shd w:val="clear" w:color="auto" w:fill="auto"/>
          </w:tcPr>
          <w:p w14:paraId="064C2A02" w14:textId="77777777" w:rsidR="00584613" w:rsidRPr="00D6560E" w:rsidRDefault="00584613" w:rsidP="00821AC9">
            <w:pPr>
              <w:pStyle w:val="afa"/>
              <w:ind w:left="284" w:firstLine="0"/>
              <w:rPr>
                <w:sz w:val="28"/>
                <w:szCs w:val="28"/>
                <w:lang w:eastAsia="x-none"/>
              </w:rPr>
            </w:pPr>
          </w:p>
        </w:tc>
      </w:tr>
      <w:tr w:rsidR="00584613" w:rsidRPr="00D6560E" w14:paraId="702DB3CE" w14:textId="77777777" w:rsidTr="00584613">
        <w:trPr>
          <w:trHeight w:val="1653"/>
        </w:trPr>
        <w:tc>
          <w:tcPr>
            <w:tcW w:w="4735" w:type="dxa"/>
            <w:shd w:val="clear" w:color="auto" w:fill="auto"/>
          </w:tcPr>
          <w:p w14:paraId="624B97A7" w14:textId="6997D2AA" w:rsidR="00584613" w:rsidRPr="00D6560E" w:rsidRDefault="00584613" w:rsidP="00821AC9">
            <w:pPr>
              <w:pStyle w:val="afa"/>
              <w:ind w:hanging="15"/>
              <w:rPr>
                <w:sz w:val="28"/>
                <w:szCs w:val="28"/>
                <w:lang w:eastAsia="x-none"/>
              </w:rPr>
            </w:pPr>
            <w:r w:rsidRPr="00D6560E">
              <w:rPr>
                <w:sz w:val="28"/>
                <w:szCs w:val="28"/>
                <w:lang w:eastAsia="x-none"/>
              </w:rPr>
              <w:t xml:space="preserve">учащийся </w:t>
            </w:r>
            <w:r>
              <w:rPr>
                <w:sz w:val="28"/>
                <w:szCs w:val="28"/>
                <w:lang w:eastAsia="x-none"/>
              </w:rPr>
              <w:t>3</w:t>
            </w:r>
            <w:r w:rsidRPr="00D6560E">
              <w:rPr>
                <w:sz w:val="28"/>
                <w:szCs w:val="28"/>
                <w:lang w:eastAsia="x-none"/>
              </w:rPr>
              <w:t xml:space="preserve"> курса группы П</w:t>
            </w:r>
            <w:r>
              <w:rPr>
                <w:sz w:val="28"/>
                <w:szCs w:val="28"/>
                <w:lang w:eastAsia="x-none"/>
              </w:rPr>
              <w:t>3</w:t>
            </w:r>
            <w:r w:rsidRPr="00B81F9C">
              <w:rPr>
                <w:sz w:val="28"/>
                <w:szCs w:val="28"/>
                <w:lang w:eastAsia="x-none"/>
              </w:rPr>
              <w:t>3</w:t>
            </w:r>
            <w:r w:rsidRPr="00D6560E">
              <w:rPr>
                <w:sz w:val="28"/>
                <w:szCs w:val="28"/>
                <w:lang w:eastAsia="x-none"/>
              </w:rPr>
              <w:t xml:space="preserve"> </w:t>
            </w:r>
          </w:p>
          <w:p w14:paraId="0905C793" w14:textId="6FF06EE0" w:rsidR="00584613" w:rsidRDefault="00584613" w:rsidP="00821AC9">
            <w:pPr>
              <w:pStyle w:val="afa"/>
              <w:ind w:hanging="15"/>
              <w:rPr>
                <w:sz w:val="28"/>
                <w:szCs w:val="28"/>
                <w:lang w:eastAsia="x-none"/>
              </w:rPr>
            </w:pPr>
            <w:proofErr w:type="gramStart"/>
            <w:r w:rsidRPr="00D6560E">
              <w:rPr>
                <w:sz w:val="28"/>
                <w:szCs w:val="28"/>
                <w:lang w:eastAsia="x-none"/>
              </w:rPr>
              <w:t xml:space="preserve">специальности  </w:t>
            </w:r>
            <w:r w:rsidRPr="00151D61">
              <w:rPr>
                <w:sz w:val="28"/>
                <w:szCs w:val="28"/>
                <w:lang w:eastAsia="x-none"/>
              </w:rPr>
              <w:t>5</w:t>
            </w:r>
            <w:proofErr w:type="gramEnd"/>
            <w:r w:rsidR="00DF4C71">
              <w:rPr>
                <w:sz w:val="28"/>
                <w:szCs w:val="28"/>
                <w:lang w:eastAsia="x-none"/>
              </w:rPr>
              <w:t>–</w:t>
            </w:r>
            <w:r w:rsidRPr="00151D61">
              <w:rPr>
                <w:sz w:val="28"/>
                <w:szCs w:val="28"/>
                <w:lang w:eastAsia="x-none"/>
              </w:rPr>
              <w:t>04</w:t>
            </w:r>
            <w:r w:rsidR="00DF4C71">
              <w:rPr>
                <w:sz w:val="28"/>
                <w:szCs w:val="28"/>
                <w:lang w:eastAsia="x-none"/>
              </w:rPr>
              <w:t>–</w:t>
            </w:r>
            <w:r w:rsidRPr="00151D61">
              <w:rPr>
                <w:sz w:val="28"/>
                <w:szCs w:val="28"/>
                <w:lang w:eastAsia="x-none"/>
              </w:rPr>
              <w:t>0612</w:t>
            </w:r>
            <w:r w:rsidR="00DF4C71">
              <w:rPr>
                <w:sz w:val="28"/>
                <w:szCs w:val="28"/>
                <w:lang w:eastAsia="x-none"/>
              </w:rPr>
              <w:t>–</w:t>
            </w:r>
            <w:r w:rsidRPr="00151D61">
              <w:rPr>
                <w:sz w:val="28"/>
                <w:szCs w:val="28"/>
                <w:lang w:eastAsia="x-none"/>
              </w:rPr>
              <w:t xml:space="preserve">02 </w:t>
            </w:r>
            <w:r w:rsidRPr="00D6560E">
              <w:rPr>
                <w:sz w:val="28"/>
                <w:szCs w:val="28"/>
                <w:lang w:eastAsia="x-none"/>
              </w:rPr>
              <w:t>«</w:t>
            </w:r>
            <w:r w:rsidRPr="00151D61">
              <w:rPr>
                <w:sz w:val="28"/>
                <w:szCs w:val="28"/>
                <w:lang w:eastAsia="x-none"/>
              </w:rPr>
              <w:t>Разработка и сопровождение программного обеспечения информационных систем</w:t>
            </w:r>
            <w:r w:rsidRPr="00D6560E">
              <w:rPr>
                <w:sz w:val="28"/>
                <w:szCs w:val="28"/>
                <w:lang w:eastAsia="x-none"/>
              </w:rPr>
              <w:t>»</w:t>
            </w:r>
          </w:p>
          <w:p w14:paraId="3DC60714" w14:textId="77777777" w:rsidR="00584613" w:rsidRPr="00D6560E" w:rsidRDefault="00584613" w:rsidP="00821AC9">
            <w:pPr>
              <w:pStyle w:val="afa"/>
              <w:ind w:firstLine="0"/>
              <w:rPr>
                <w:sz w:val="28"/>
                <w:szCs w:val="28"/>
                <w:lang w:eastAsia="x-none"/>
              </w:rPr>
            </w:pPr>
          </w:p>
        </w:tc>
        <w:tc>
          <w:tcPr>
            <w:tcW w:w="2248" w:type="dxa"/>
            <w:shd w:val="clear" w:color="auto" w:fill="auto"/>
          </w:tcPr>
          <w:p w14:paraId="710A5857" w14:textId="77777777" w:rsidR="00584613" w:rsidRPr="00D6560E" w:rsidRDefault="00584613" w:rsidP="00821AC9">
            <w:pPr>
              <w:pStyle w:val="afa"/>
              <w:ind w:left="284" w:firstLine="0"/>
              <w:jc w:val="center"/>
              <w:rPr>
                <w:rFonts w:eastAsia="TimesNewRoman"/>
                <w:sz w:val="28"/>
                <w:szCs w:val="28"/>
                <w:lang w:eastAsia="x-none"/>
              </w:rPr>
            </w:pPr>
          </w:p>
          <w:p w14:paraId="34EBE5C9" w14:textId="77777777" w:rsidR="00584613" w:rsidRPr="00D6560E" w:rsidRDefault="00584613" w:rsidP="00821AC9">
            <w:pPr>
              <w:pStyle w:val="afa"/>
              <w:ind w:left="284" w:firstLine="0"/>
              <w:jc w:val="center"/>
              <w:rPr>
                <w:rFonts w:eastAsia="TimesNewRoman"/>
                <w:sz w:val="28"/>
                <w:szCs w:val="28"/>
                <w:lang w:eastAsia="x-none"/>
              </w:rPr>
            </w:pPr>
          </w:p>
          <w:p w14:paraId="58DB2450" w14:textId="77777777" w:rsidR="00584613" w:rsidRPr="00D6560E" w:rsidRDefault="00584613" w:rsidP="00821AC9">
            <w:pPr>
              <w:pStyle w:val="afa"/>
              <w:ind w:left="284" w:firstLine="0"/>
              <w:jc w:val="center"/>
              <w:rPr>
                <w:rFonts w:eastAsia="TimesNewRoman"/>
                <w:sz w:val="28"/>
                <w:szCs w:val="28"/>
                <w:lang w:eastAsia="x-none"/>
              </w:rPr>
            </w:pPr>
          </w:p>
          <w:p w14:paraId="6A0CF829" w14:textId="77777777" w:rsidR="00584613" w:rsidRDefault="00584613" w:rsidP="00821AC9">
            <w:pPr>
              <w:pStyle w:val="afa"/>
              <w:ind w:left="284" w:firstLine="0"/>
              <w:jc w:val="center"/>
              <w:rPr>
                <w:rFonts w:eastAsia="TimesNewRoman"/>
                <w:sz w:val="28"/>
                <w:szCs w:val="28"/>
                <w:lang w:eastAsia="x-none"/>
              </w:rPr>
            </w:pPr>
          </w:p>
          <w:p w14:paraId="0E993AB4" w14:textId="144CACE8" w:rsidR="00584613" w:rsidRPr="00D6560E" w:rsidRDefault="00890CA6" w:rsidP="00821AC9">
            <w:pPr>
              <w:pStyle w:val="afa"/>
              <w:tabs>
                <w:tab w:val="left" w:pos="226"/>
                <w:tab w:val="left" w:pos="1731"/>
              </w:tabs>
              <w:ind w:left="37" w:firstLine="0"/>
              <w:rPr>
                <w:rFonts w:eastAsia="TimesNewRoman"/>
                <w:sz w:val="28"/>
                <w:szCs w:val="28"/>
                <w:lang w:eastAsia="x-none"/>
              </w:rPr>
            </w:pPr>
            <w:r>
              <w:rPr>
                <w:rFonts w:eastAsia="TimesNewRoman"/>
                <w:sz w:val="28"/>
                <w:szCs w:val="28"/>
                <w:lang w:eastAsia="x-none"/>
              </w:rPr>
              <w:t xml:space="preserve">   </w:t>
            </w:r>
            <w:r w:rsidR="00584613">
              <w:rPr>
                <w:rFonts w:eastAsia="TimesNewRoman"/>
                <w:sz w:val="28"/>
                <w:szCs w:val="28"/>
                <w:lang w:eastAsia="x-none"/>
              </w:rPr>
              <w:t>___________</w:t>
            </w:r>
          </w:p>
          <w:p w14:paraId="276DBDE5" w14:textId="77777777" w:rsidR="00584613" w:rsidRPr="00D6560E" w:rsidRDefault="00584613" w:rsidP="00821AC9">
            <w:pPr>
              <w:pStyle w:val="afa"/>
              <w:ind w:firstLine="0"/>
              <w:jc w:val="center"/>
              <w:rPr>
                <w:sz w:val="28"/>
                <w:szCs w:val="28"/>
                <w:lang w:eastAsia="x-none"/>
              </w:rPr>
            </w:pPr>
            <w:r w:rsidRPr="00D6560E">
              <w:rPr>
                <w:rFonts w:eastAsia="TimesNewRoman"/>
                <w:sz w:val="28"/>
                <w:szCs w:val="28"/>
                <w:vertAlign w:val="superscript"/>
                <w:lang w:eastAsia="x-none"/>
              </w:rPr>
              <w:t>(</w:t>
            </w:r>
            <w:r w:rsidRPr="00D6560E">
              <w:rPr>
                <w:rFonts w:eastAsia="TimesNewRoman,Italic"/>
                <w:sz w:val="28"/>
                <w:szCs w:val="28"/>
                <w:vertAlign w:val="superscript"/>
                <w:lang w:eastAsia="x-none"/>
              </w:rPr>
              <w:t>подпись</w:t>
            </w:r>
            <w:r w:rsidRPr="00D6560E">
              <w:rPr>
                <w:rFonts w:eastAsia="TimesNewRoman"/>
                <w:sz w:val="28"/>
                <w:szCs w:val="28"/>
                <w:vertAlign w:val="superscript"/>
                <w:lang w:eastAsia="x-none"/>
              </w:rPr>
              <w:t>)</w:t>
            </w:r>
          </w:p>
        </w:tc>
        <w:tc>
          <w:tcPr>
            <w:tcW w:w="2455" w:type="dxa"/>
            <w:shd w:val="clear" w:color="auto" w:fill="auto"/>
          </w:tcPr>
          <w:p w14:paraId="381ABE01" w14:textId="77777777" w:rsidR="00584613" w:rsidRPr="00D6560E" w:rsidRDefault="00584613" w:rsidP="00821AC9">
            <w:pPr>
              <w:pStyle w:val="afa"/>
              <w:ind w:left="284" w:firstLine="0"/>
              <w:rPr>
                <w:rFonts w:eastAsia="TimesNewRoman,Italic"/>
                <w:sz w:val="28"/>
                <w:szCs w:val="28"/>
                <w:lang w:eastAsia="x-none"/>
              </w:rPr>
            </w:pPr>
          </w:p>
          <w:p w14:paraId="74F7EE99" w14:textId="77777777" w:rsidR="00584613" w:rsidRPr="00D6560E" w:rsidRDefault="00584613" w:rsidP="00821AC9">
            <w:pPr>
              <w:pStyle w:val="afa"/>
              <w:ind w:left="284" w:firstLine="0"/>
              <w:rPr>
                <w:rFonts w:eastAsia="TimesNewRoman,Italic"/>
                <w:sz w:val="28"/>
                <w:szCs w:val="28"/>
                <w:lang w:eastAsia="x-none"/>
              </w:rPr>
            </w:pPr>
          </w:p>
          <w:p w14:paraId="6689534C" w14:textId="77777777" w:rsidR="00584613" w:rsidRPr="00D6560E" w:rsidRDefault="00584613" w:rsidP="00821AC9">
            <w:pPr>
              <w:pStyle w:val="afa"/>
              <w:ind w:left="284" w:firstLine="0"/>
              <w:rPr>
                <w:rFonts w:eastAsia="TimesNewRoman,Italic"/>
                <w:sz w:val="28"/>
                <w:szCs w:val="28"/>
                <w:lang w:eastAsia="x-none"/>
              </w:rPr>
            </w:pPr>
          </w:p>
          <w:p w14:paraId="3D4D8438" w14:textId="77777777" w:rsidR="00584613" w:rsidRDefault="00584613" w:rsidP="00821AC9">
            <w:pPr>
              <w:pStyle w:val="afa"/>
              <w:ind w:left="284" w:firstLine="0"/>
              <w:rPr>
                <w:rFonts w:eastAsia="TimesNewRoman,Italic"/>
                <w:sz w:val="28"/>
                <w:szCs w:val="28"/>
                <w:lang w:eastAsia="x-none"/>
              </w:rPr>
            </w:pPr>
          </w:p>
          <w:p w14:paraId="61D62A9D" w14:textId="7C86EB0A" w:rsidR="00584613" w:rsidRPr="00584613" w:rsidRDefault="00584613" w:rsidP="00821AC9">
            <w:pPr>
              <w:pStyle w:val="afa"/>
              <w:ind w:left="38" w:firstLine="0"/>
              <w:rPr>
                <w:sz w:val="28"/>
                <w:szCs w:val="28"/>
                <w:lang w:eastAsia="x-none"/>
              </w:rPr>
            </w:pPr>
            <w:r>
              <w:rPr>
                <w:rFonts w:eastAsia="TimesNewRoman,Italic"/>
                <w:sz w:val="28"/>
                <w:szCs w:val="28"/>
                <w:lang w:eastAsia="x-none"/>
              </w:rPr>
              <w:t>А</w:t>
            </w:r>
            <w:r w:rsidRPr="007A2E4B">
              <w:rPr>
                <w:rFonts w:eastAsia="TimesNewRoman,Italic"/>
                <w:sz w:val="28"/>
                <w:szCs w:val="28"/>
                <w:lang w:eastAsia="x-none"/>
              </w:rPr>
              <w:t>.</w:t>
            </w:r>
            <w:r>
              <w:rPr>
                <w:rFonts w:eastAsia="TimesNewRoman,Italic"/>
                <w:sz w:val="28"/>
                <w:szCs w:val="28"/>
                <w:lang w:eastAsia="x-none"/>
              </w:rPr>
              <w:t>В</w:t>
            </w:r>
            <w:r w:rsidRPr="007A2E4B">
              <w:rPr>
                <w:rFonts w:eastAsia="TimesNewRoman,Italic"/>
                <w:sz w:val="28"/>
                <w:szCs w:val="28"/>
                <w:lang w:eastAsia="x-none"/>
              </w:rPr>
              <w:t>.</w:t>
            </w:r>
            <w:r>
              <w:rPr>
                <w:rFonts w:eastAsia="TimesNewRoman,Italic"/>
                <w:sz w:val="28"/>
                <w:szCs w:val="28"/>
                <w:lang w:val="en-US" w:eastAsia="x-none"/>
              </w:rPr>
              <w:t xml:space="preserve"> </w:t>
            </w:r>
            <w:proofErr w:type="spellStart"/>
            <w:r>
              <w:rPr>
                <w:rFonts w:eastAsia="TimesNewRoman,Italic"/>
                <w:sz w:val="28"/>
                <w:szCs w:val="28"/>
                <w:lang w:eastAsia="x-none"/>
              </w:rPr>
              <w:t>Гайдель</w:t>
            </w:r>
            <w:proofErr w:type="spellEnd"/>
          </w:p>
        </w:tc>
      </w:tr>
      <w:tr w:rsidR="00584613" w:rsidRPr="00D6560E" w14:paraId="381C88F7" w14:textId="77777777" w:rsidTr="00584613">
        <w:tc>
          <w:tcPr>
            <w:tcW w:w="4735" w:type="dxa"/>
            <w:shd w:val="clear" w:color="auto" w:fill="auto"/>
          </w:tcPr>
          <w:p w14:paraId="2457DFD2" w14:textId="77777777" w:rsidR="00584613" w:rsidRPr="00D6560E" w:rsidRDefault="00584613" w:rsidP="00821AC9">
            <w:pPr>
              <w:pStyle w:val="afa"/>
              <w:ind w:firstLine="0"/>
              <w:rPr>
                <w:sz w:val="28"/>
                <w:szCs w:val="28"/>
                <w:lang w:eastAsia="x-none"/>
              </w:rPr>
            </w:pPr>
            <w:r w:rsidRPr="00D6560E">
              <w:rPr>
                <w:sz w:val="28"/>
                <w:szCs w:val="28"/>
                <w:lang w:eastAsia="x-none"/>
              </w:rPr>
              <w:t>Руководитель:</w:t>
            </w:r>
          </w:p>
        </w:tc>
        <w:tc>
          <w:tcPr>
            <w:tcW w:w="2248" w:type="dxa"/>
            <w:shd w:val="clear" w:color="auto" w:fill="auto"/>
          </w:tcPr>
          <w:p w14:paraId="5A324A0A" w14:textId="77777777" w:rsidR="00584613" w:rsidRPr="00D6560E" w:rsidRDefault="00584613" w:rsidP="00821AC9">
            <w:pPr>
              <w:pStyle w:val="afa"/>
              <w:ind w:firstLine="0"/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2455" w:type="dxa"/>
            <w:shd w:val="clear" w:color="auto" w:fill="auto"/>
          </w:tcPr>
          <w:p w14:paraId="564F37CD" w14:textId="77777777" w:rsidR="00584613" w:rsidRPr="00D6560E" w:rsidRDefault="00584613" w:rsidP="00821AC9">
            <w:pPr>
              <w:pStyle w:val="afa"/>
              <w:ind w:firstLine="0"/>
              <w:rPr>
                <w:sz w:val="28"/>
                <w:szCs w:val="28"/>
                <w:lang w:eastAsia="x-none"/>
              </w:rPr>
            </w:pPr>
          </w:p>
        </w:tc>
      </w:tr>
      <w:tr w:rsidR="00584613" w:rsidRPr="00D6560E" w14:paraId="3CCC1F3C" w14:textId="77777777" w:rsidTr="00584613">
        <w:tc>
          <w:tcPr>
            <w:tcW w:w="4735" w:type="dxa"/>
            <w:shd w:val="clear" w:color="auto" w:fill="auto"/>
          </w:tcPr>
          <w:p w14:paraId="39BF4F3C" w14:textId="77777777" w:rsidR="00584613" w:rsidRPr="00D6560E" w:rsidRDefault="00584613" w:rsidP="00821AC9">
            <w:pPr>
              <w:pStyle w:val="afa"/>
              <w:ind w:firstLine="0"/>
              <w:rPr>
                <w:sz w:val="28"/>
                <w:szCs w:val="28"/>
                <w:lang w:eastAsia="x-none"/>
              </w:rPr>
            </w:pPr>
            <w:r w:rsidRPr="00D6560E">
              <w:rPr>
                <w:sz w:val="28"/>
                <w:szCs w:val="28"/>
                <w:lang w:eastAsia="x-none"/>
              </w:rPr>
              <w:t xml:space="preserve">преподаватель </w:t>
            </w:r>
          </w:p>
        </w:tc>
        <w:tc>
          <w:tcPr>
            <w:tcW w:w="2248" w:type="dxa"/>
            <w:shd w:val="clear" w:color="auto" w:fill="auto"/>
          </w:tcPr>
          <w:p w14:paraId="7B4F9306" w14:textId="4D06ADF7" w:rsidR="00584613" w:rsidRPr="00D6560E" w:rsidRDefault="00584613" w:rsidP="00821AC9">
            <w:pPr>
              <w:pStyle w:val="afa"/>
              <w:ind w:firstLine="0"/>
              <w:jc w:val="center"/>
              <w:rPr>
                <w:rFonts w:eastAsia="TimesNewRoman"/>
                <w:sz w:val="28"/>
                <w:szCs w:val="28"/>
                <w:lang w:eastAsia="x-none"/>
              </w:rPr>
            </w:pPr>
            <w:r>
              <w:rPr>
                <w:rFonts w:eastAsia="TimesNewRoman"/>
                <w:sz w:val="28"/>
                <w:szCs w:val="28"/>
                <w:lang w:eastAsia="x-none"/>
              </w:rPr>
              <w:t>___________</w:t>
            </w:r>
          </w:p>
          <w:p w14:paraId="36C85267" w14:textId="77777777" w:rsidR="00584613" w:rsidRPr="00D6560E" w:rsidRDefault="00584613" w:rsidP="00821AC9">
            <w:pPr>
              <w:pStyle w:val="afa"/>
              <w:ind w:firstLine="0"/>
              <w:jc w:val="center"/>
              <w:rPr>
                <w:sz w:val="28"/>
                <w:szCs w:val="28"/>
                <w:lang w:eastAsia="x-none"/>
              </w:rPr>
            </w:pPr>
            <w:r w:rsidRPr="00D6560E">
              <w:rPr>
                <w:rFonts w:eastAsia="TimesNewRoman"/>
                <w:sz w:val="28"/>
                <w:szCs w:val="28"/>
                <w:vertAlign w:val="superscript"/>
                <w:lang w:eastAsia="x-none"/>
              </w:rPr>
              <w:t>(</w:t>
            </w:r>
            <w:r w:rsidRPr="00D6560E">
              <w:rPr>
                <w:rFonts w:eastAsia="TimesNewRoman,Italic"/>
                <w:sz w:val="28"/>
                <w:szCs w:val="28"/>
                <w:vertAlign w:val="superscript"/>
                <w:lang w:eastAsia="x-none"/>
              </w:rPr>
              <w:t>подпись)</w:t>
            </w:r>
          </w:p>
        </w:tc>
        <w:tc>
          <w:tcPr>
            <w:tcW w:w="2455" w:type="dxa"/>
            <w:shd w:val="clear" w:color="auto" w:fill="auto"/>
          </w:tcPr>
          <w:p w14:paraId="3E0E11C2" w14:textId="2EED4262" w:rsidR="00584613" w:rsidRPr="00D6560E" w:rsidRDefault="003E5883" w:rsidP="00821AC9">
            <w:pPr>
              <w:pStyle w:val="afa"/>
              <w:ind w:firstLine="0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С</w:t>
            </w:r>
            <w:r w:rsidR="00584613">
              <w:rPr>
                <w:sz w:val="28"/>
                <w:szCs w:val="28"/>
                <w:lang w:eastAsia="x-none"/>
              </w:rPr>
              <w:t>.</w:t>
            </w:r>
            <w:r>
              <w:rPr>
                <w:sz w:val="28"/>
                <w:szCs w:val="28"/>
                <w:lang w:eastAsia="x-none"/>
              </w:rPr>
              <w:t>С</w:t>
            </w:r>
            <w:r w:rsidR="00584613">
              <w:rPr>
                <w:sz w:val="28"/>
                <w:szCs w:val="28"/>
                <w:lang w:eastAsia="x-none"/>
              </w:rPr>
              <w:t>.</w:t>
            </w:r>
            <w:r w:rsidR="00584613" w:rsidRPr="00BF3A03">
              <w:rPr>
                <w:sz w:val="28"/>
                <w:szCs w:val="28"/>
                <w:lang w:eastAsia="x-none"/>
              </w:rPr>
              <w:t xml:space="preserve"> </w:t>
            </w:r>
            <w:r>
              <w:rPr>
                <w:sz w:val="28"/>
                <w:szCs w:val="28"/>
                <w:lang w:eastAsia="x-none"/>
              </w:rPr>
              <w:t>Барило</w:t>
            </w:r>
          </w:p>
        </w:tc>
      </w:tr>
    </w:tbl>
    <w:p w14:paraId="7DD71FE1" w14:textId="77777777" w:rsidR="00584613" w:rsidRPr="00D6560E" w:rsidRDefault="00584613" w:rsidP="00821AC9">
      <w:pPr>
        <w:pStyle w:val="afa"/>
        <w:ind w:firstLine="0"/>
        <w:rPr>
          <w:sz w:val="28"/>
          <w:szCs w:val="28"/>
        </w:rPr>
      </w:pPr>
    </w:p>
    <w:p w14:paraId="40EEE7D6" w14:textId="77777777" w:rsidR="00584613" w:rsidRPr="00D6560E" w:rsidRDefault="00584613" w:rsidP="00821AC9">
      <w:pPr>
        <w:pStyle w:val="afa"/>
        <w:ind w:firstLine="0"/>
        <w:rPr>
          <w:sz w:val="28"/>
          <w:szCs w:val="28"/>
        </w:rPr>
      </w:pPr>
    </w:p>
    <w:p w14:paraId="2840C234" w14:textId="77777777" w:rsidR="00584613" w:rsidRPr="00D6560E" w:rsidRDefault="00584613" w:rsidP="00821AC9">
      <w:pPr>
        <w:pStyle w:val="afa"/>
        <w:ind w:firstLine="0"/>
        <w:rPr>
          <w:sz w:val="28"/>
          <w:szCs w:val="28"/>
        </w:rPr>
      </w:pPr>
      <w:r w:rsidRPr="00D6560E">
        <w:rPr>
          <w:sz w:val="28"/>
          <w:szCs w:val="28"/>
        </w:rPr>
        <w:t xml:space="preserve">Дата </w:t>
      </w:r>
      <w:r>
        <w:rPr>
          <w:sz w:val="28"/>
          <w:szCs w:val="28"/>
        </w:rPr>
        <w:t xml:space="preserve">сдачи дневника отчета   </w:t>
      </w:r>
      <w:r w:rsidRPr="00D6560E">
        <w:rPr>
          <w:sz w:val="28"/>
          <w:szCs w:val="28"/>
        </w:rPr>
        <w:t>__</w:t>
      </w:r>
      <w:proofErr w:type="gramStart"/>
      <w:r w:rsidRPr="00D6560E">
        <w:rPr>
          <w:sz w:val="28"/>
          <w:szCs w:val="28"/>
        </w:rPr>
        <w:t>_._</w:t>
      </w:r>
      <w:proofErr w:type="gramEnd"/>
      <w:r w:rsidRPr="00D6560E">
        <w:rPr>
          <w:sz w:val="28"/>
          <w:szCs w:val="28"/>
        </w:rPr>
        <w:t>_.___</w:t>
      </w:r>
    </w:p>
    <w:p w14:paraId="576706FA" w14:textId="77777777" w:rsidR="00584613" w:rsidRDefault="00584613" w:rsidP="00821AC9">
      <w:pPr>
        <w:pStyle w:val="afa"/>
        <w:ind w:firstLine="0"/>
        <w:rPr>
          <w:sz w:val="28"/>
          <w:szCs w:val="28"/>
        </w:rPr>
      </w:pPr>
    </w:p>
    <w:p w14:paraId="2683869B" w14:textId="77777777" w:rsidR="00584613" w:rsidRPr="00D6560E" w:rsidRDefault="00584613" w:rsidP="00821AC9">
      <w:pPr>
        <w:pStyle w:val="afa"/>
        <w:ind w:firstLine="0"/>
        <w:rPr>
          <w:sz w:val="28"/>
          <w:szCs w:val="28"/>
        </w:rPr>
      </w:pPr>
      <w:r w:rsidRPr="00D6560E">
        <w:rPr>
          <w:sz w:val="28"/>
          <w:szCs w:val="28"/>
        </w:rPr>
        <w:t xml:space="preserve">Дата </w:t>
      </w:r>
      <w:r>
        <w:rPr>
          <w:sz w:val="28"/>
          <w:szCs w:val="28"/>
        </w:rPr>
        <w:t>защиты практики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6560E">
        <w:rPr>
          <w:sz w:val="28"/>
          <w:szCs w:val="28"/>
        </w:rPr>
        <w:t>__</w:t>
      </w:r>
      <w:proofErr w:type="gramStart"/>
      <w:r w:rsidRPr="00D6560E">
        <w:rPr>
          <w:sz w:val="28"/>
          <w:szCs w:val="28"/>
        </w:rPr>
        <w:t>_._</w:t>
      </w:r>
      <w:proofErr w:type="gramEnd"/>
      <w:r w:rsidRPr="00D6560E">
        <w:rPr>
          <w:sz w:val="28"/>
          <w:szCs w:val="28"/>
        </w:rPr>
        <w:t>_.___</w:t>
      </w:r>
    </w:p>
    <w:p w14:paraId="1ECF9D5C" w14:textId="77777777" w:rsidR="00584613" w:rsidRDefault="00584613" w:rsidP="00821AC9">
      <w:pPr>
        <w:pStyle w:val="afa"/>
        <w:ind w:firstLine="0"/>
        <w:rPr>
          <w:sz w:val="28"/>
          <w:szCs w:val="28"/>
        </w:rPr>
      </w:pPr>
    </w:p>
    <w:p w14:paraId="1DD49CFA" w14:textId="77777777" w:rsidR="00584613" w:rsidRPr="00D6560E" w:rsidRDefault="00584613" w:rsidP="00821AC9">
      <w:pPr>
        <w:pStyle w:val="afa"/>
        <w:ind w:firstLine="0"/>
        <w:rPr>
          <w:sz w:val="28"/>
          <w:szCs w:val="28"/>
        </w:rPr>
      </w:pPr>
    </w:p>
    <w:p w14:paraId="0096F266" w14:textId="77777777" w:rsidR="00584613" w:rsidRPr="00BF3A03" w:rsidRDefault="00584613" w:rsidP="00821AC9">
      <w:pPr>
        <w:pStyle w:val="afa"/>
        <w:ind w:firstLine="0"/>
        <w:rPr>
          <w:sz w:val="28"/>
          <w:szCs w:val="28"/>
        </w:rPr>
      </w:pPr>
      <w:r w:rsidRPr="00D6560E">
        <w:rPr>
          <w:sz w:val="28"/>
          <w:szCs w:val="28"/>
        </w:rPr>
        <w:t>Отметка __________________</w:t>
      </w:r>
    </w:p>
    <w:p w14:paraId="39DDE2C9" w14:textId="77777777" w:rsidR="00584613" w:rsidRPr="00BF3A03" w:rsidRDefault="00584613" w:rsidP="00821AC9">
      <w:pPr>
        <w:pStyle w:val="afa"/>
        <w:ind w:firstLine="0"/>
        <w:rPr>
          <w:sz w:val="28"/>
          <w:szCs w:val="28"/>
        </w:rPr>
      </w:pPr>
    </w:p>
    <w:p w14:paraId="1052078C" w14:textId="77777777" w:rsidR="00584613" w:rsidRPr="00BF3A03" w:rsidRDefault="00584613" w:rsidP="00821AC9">
      <w:pPr>
        <w:pStyle w:val="afa"/>
        <w:ind w:firstLine="0"/>
        <w:rPr>
          <w:sz w:val="28"/>
          <w:szCs w:val="28"/>
        </w:rPr>
      </w:pPr>
    </w:p>
    <w:p w14:paraId="35F85296" w14:textId="77777777" w:rsidR="00584613" w:rsidRDefault="00584613" w:rsidP="00821AC9">
      <w:pPr>
        <w:spacing w:line="240" w:lineRule="auto"/>
        <w:jc w:val="center"/>
      </w:pPr>
    </w:p>
    <w:p w14:paraId="55BDDEB3" w14:textId="77777777" w:rsidR="00B067B1" w:rsidRDefault="00B067B1" w:rsidP="00821AC9">
      <w:pPr>
        <w:spacing w:line="240" w:lineRule="auto"/>
        <w:jc w:val="center"/>
      </w:pPr>
    </w:p>
    <w:p w14:paraId="12851E56" w14:textId="684C539C" w:rsidR="00584613" w:rsidRDefault="00584613" w:rsidP="00821AC9">
      <w:pPr>
        <w:spacing w:line="240" w:lineRule="auto"/>
        <w:ind w:firstLine="0"/>
        <w:jc w:val="center"/>
      </w:pPr>
      <w:r>
        <w:t>Полоцк 202</w:t>
      </w:r>
      <w:r w:rsidR="00890CA6">
        <w:t>6</w:t>
      </w:r>
    </w:p>
    <w:p w14:paraId="17E9748E" w14:textId="77777777" w:rsidR="00584613" w:rsidRPr="00584613" w:rsidRDefault="00584613" w:rsidP="00821AC9">
      <w:pPr>
        <w:pStyle w:val="19"/>
        <w:spacing w:line="240" w:lineRule="auto"/>
        <w:rPr>
          <w:lang w:val="en-US"/>
        </w:rPr>
        <w:sectPr w:rsidR="00584613" w:rsidRPr="00584613" w:rsidSect="00584613">
          <w:headerReference w:type="default" r:id="rId8"/>
          <w:footerReference w:type="default" r:id="rId9"/>
          <w:pgSz w:w="11906" w:h="16838"/>
          <w:pgMar w:top="1134" w:right="851" w:bottom="851" w:left="1701" w:header="709" w:footer="709" w:gutter="0"/>
          <w:cols w:space="708"/>
          <w:docGrid w:linePitch="360"/>
        </w:sectPr>
      </w:pPr>
    </w:p>
    <w:p w14:paraId="7CE4E5AC" w14:textId="77777777" w:rsidR="000B0420" w:rsidRPr="005D02DF" w:rsidRDefault="000B0420" w:rsidP="00821AC9">
      <w:pPr>
        <w:pStyle w:val="af8"/>
        <w:spacing w:line="240" w:lineRule="auto"/>
        <w:ind w:firstLine="0"/>
      </w:pPr>
      <w:r w:rsidRPr="005D02DF">
        <w:lastRenderedPageBreak/>
        <w:t>СОДЕРЖАНИЕ</w:t>
      </w:r>
    </w:p>
    <w:p w14:paraId="08E13276" w14:textId="3E005A28" w:rsidR="004E7322" w:rsidRDefault="00036970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r w:rsidRPr="001C0888">
        <w:rPr>
          <w:highlight w:val="yellow"/>
          <w:lang w:val="en-US"/>
        </w:rPr>
        <w:fldChar w:fldCharType="begin"/>
      </w:r>
      <w:r w:rsidR="000B0420" w:rsidRPr="001C0888">
        <w:rPr>
          <w:highlight w:val="yellow"/>
          <w:lang w:val="en-US"/>
        </w:rPr>
        <w:instrText xml:space="preserve"> TOC \o "1-2" \h \z \u </w:instrText>
      </w:r>
      <w:r w:rsidRPr="001C0888">
        <w:rPr>
          <w:highlight w:val="yellow"/>
          <w:lang w:val="en-US"/>
        </w:rPr>
        <w:fldChar w:fldCharType="separate"/>
      </w:r>
      <w:hyperlink w:anchor="_Toc221617781" w:history="1">
        <w:r w:rsidR="004E7322" w:rsidRPr="00884FB4">
          <w:rPr>
            <w:rStyle w:val="af2"/>
            <w:noProof/>
          </w:rPr>
          <w:t>ВВЕДЕНИЕ</w:t>
        </w:r>
        <w:r w:rsidR="004E7322">
          <w:rPr>
            <w:noProof/>
            <w:webHidden/>
          </w:rPr>
          <w:tab/>
        </w:r>
        <w:r w:rsidR="004E7322">
          <w:rPr>
            <w:noProof/>
            <w:webHidden/>
          </w:rPr>
          <w:fldChar w:fldCharType="begin"/>
        </w:r>
        <w:r w:rsidR="004E7322">
          <w:rPr>
            <w:noProof/>
            <w:webHidden/>
          </w:rPr>
          <w:instrText xml:space="preserve"> PAGEREF _Toc221617781 \h </w:instrText>
        </w:r>
        <w:r w:rsidR="004E7322">
          <w:rPr>
            <w:noProof/>
            <w:webHidden/>
          </w:rPr>
        </w:r>
        <w:r w:rsidR="004E7322">
          <w:rPr>
            <w:noProof/>
            <w:webHidden/>
          </w:rPr>
          <w:fldChar w:fldCharType="separate"/>
        </w:r>
        <w:r w:rsidR="004E7322">
          <w:rPr>
            <w:noProof/>
            <w:webHidden/>
          </w:rPr>
          <w:t>9</w:t>
        </w:r>
        <w:r w:rsidR="004E7322">
          <w:rPr>
            <w:noProof/>
            <w:webHidden/>
          </w:rPr>
          <w:fldChar w:fldCharType="end"/>
        </w:r>
      </w:hyperlink>
    </w:p>
    <w:p w14:paraId="425980CE" w14:textId="15940FE1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82" w:history="1">
        <w:r w:rsidRPr="00884FB4">
          <w:rPr>
            <w:rStyle w:val="af2"/>
            <w:noProof/>
          </w:rPr>
          <w:t>1 АНАЛИЗ ИСХОДНЫХ ДАННЫХ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AF318E" w14:textId="79FA8545" w:rsidR="004E7322" w:rsidRDefault="004E7322" w:rsidP="00821AC9">
      <w:pPr>
        <w:pStyle w:val="25"/>
        <w:spacing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83" w:history="1">
        <w:r w:rsidRPr="00884FB4">
          <w:rPr>
            <w:rStyle w:val="af2"/>
            <w:noProof/>
          </w:rPr>
          <w:t>1.1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0D02CF" w14:textId="5C18DAB3" w:rsidR="004E7322" w:rsidRDefault="004E7322" w:rsidP="00821AC9">
      <w:pPr>
        <w:pStyle w:val="25"/>
        <w:spacing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84" w:history="1">
        <w:r w:rsidRPr="00884FB4">
          <w:rPr>
            <w:rStyle w:val="af2"/>
            <w:noProof/>
          </w:rPr>
          <w:t>1.2 Сравнительный анализ аналогов и прототипов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317A2A" w14:textId="67806CC8" w:rsidR="004E7322" w:rsidRDefault="004E7322" w:rsidP="00821AC9">
      <w:pPr>
        <w:pStyle w:val="25"/>
        <w:spacing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85" w:history="1">
        <w:r w:rsidRPr="00884FB4">
          <w:rPr>
            <w:rStyle w:val="af2"/>
            <w:noProof/>
          </w:rPr>
          <w:t>1.3 Разработка технического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289B96" w14:textId="1187F886" w:rsidR="004E7322" w:rsidRDefault="004E7322" w:rsidP="00821AC9">
      <w:pPr>
        <w:pStyle w:val="25"/>
        <w:spacing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86" w:history="1">
        <w:r w:rsidRPr="00884FB4">
          <w:rPr>
            <w:rStyle w:val="af2"/>
            <w:noProof/>
          </w:rPr>
          <w:t>1.4 Выводы по первому разделу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E5ACC6" w14:textId="037BC9D8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87" w:history="1">
        <w:r w:rsidRPr="00884FB4">
          <w:rPr>
            <w:rStyle w:val="af2"/>
            <w:noProof/>
          </w:rPr>
          <w:t>2 ПРОЕКТИРОВАНИЕ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21F541" w14:textId="3948CEDD" w:rsidR="004E7322" w:rsidRDefault="004E7322" w:rsidP="00821AC9">
      <w:pPr>
        <w:pStyle w:val="25"/>
        <w:spacing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88" w:history="1">
        <w:r w:rsidRPr="00884FB4">
          <w:rPr>
            <w:rStyle w:val="af2"/>
            <w:noProof/>
          </w:rPr>
          <w:t>2.1 Проектирование структуры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0CAA9D7" w14:textId="7AEBF033" w:rsidR="004E7322" w:rsidRDefault="004E7322" w:rsidP="00821AC9">
      <w:pPr>
        <w:pStyle w:val="25"/>
        <w:spacing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89" w:history="1">
        <w:r w:rsidRPr="00884FB4">
          <w:rPr>
            <w:rStyle w:val="af2"/>
            <w:noProof/>
          </w:rPr>
          <w:t>2.2 Проект интерфейса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E24DE2" w14:textId="518D028A" w:rsidR="004E7322" w:rsidRDefault="004E7322" w:rsidP="00821AC9">
      <w:pPr>
        <w:pStyle w:val="25"/>
        <w:spacing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90" w:history="1">
        <w:r w:rsidRPr="00884FB4">
          <w:rPr>
            <w:rStyle w:val="af2"/>
            <w:noProof/>
          </w:rPr>
          <w:t>2.3 Выводы по второму разделу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9D2BA76" w14:textId="1127D135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91" w:history="1">
        <w:r w:rsidRPr="00884FB4">
          <w:rPr>
            <w:rStyle w:val="af2"/>
            <w:noProof/>
          </w:rPr>
          <w:t>3 РЕАЛИЗАЦИЯ И ТЕСТИРОВАНИЕ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447EECC" w14:textId="79B5C0B6" w:rsidR="004E7322" w:rsidRDefault="004E7322" w:rsidP="00821AC9">
      <w:pPr>
        <w:pStyle w:val="25"/>
        <w:spacing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92" w:history="1">
        <w:r w:rsidRPr="00884FB4">
          <w:rPr>
            <w:rStyle w:val="af2"/>
            <w:noProof/>
          </w:rPr>
          <w:t>3.1 Описание реализации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6A0EF37" w14:textId="31DA6D28" w:rsidR="004E7322" w:rsidRDefault="004E7322" w:rsidP="00821AC9">
      <w:pPr>
        <w:pStyle w:val="25"/>
        <w:spacing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93" w:history="1">
        <w:r w:rsidRPr="00884FB4">
          <w:rPr>
            <w:rStyle w:val="af2"/>
            <w:noProof/>
          </w:rPr>
          <w:t>3.2 Тестирование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705C20E" w14:textId="6C751E94" w:rsidR="004E7322" w:rsidRDefault="004E7322" w:rsidP="00821AC9">
      <w:pPr>
        <w:pStyle w:val="25"/>
        <w:spacing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94" w:history="1">
        <w:r w:rsidRPr="00884FB4">
          <w:rPr>
            <w:rStyle w:val="af2"/>
            <w:noProof/>
          </w:rPr>
          <w:t>3.3 Установка и эксплуатация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F29250" w14:textId="376326EB" w:rsidR="004E7322" w:rsidRDefault="004E7322" w:rsidP="00821AC9">
      <w:pPr>
        <w:pStyle w:val="25"/>
        <w:spacing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95" w:history="1">
        <w:r w:rsidRPr="00884FB4">
          <w:rPr>
            <w:rStyle w:val="af2"/>
            <w:noProof/>
          </w:rPr>
          <w:t>3.4 Выводы по третьему разделу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E3F13D" w14:textId="41E3B5BC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96" w:history="1">
        <w:r w:rsidRPr="00884FB4">
          <w:rPr>
            <w:rStyle w:val="af2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9AA7365" w14:textId="158FBF87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97" w:history="1">
        <w:r w:rsidRPr="00884FB4">
          <w:rPr>
            <w:rStyle w:val="af2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B19D968" w14:textId="76C9BFDF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798" w:history="1">
        <w:r w:rsidRPr="00884FB4">
          <w:rPr>
            <w:rStyle w:val="af2"/>
            <w:noProof/>
          </w:rPr>
          <w:t>ПРИЛОЖЕНИЕ A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6D9E703" w14:textId="5806932D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808" w:history="1">
        <w:r w:rsidRPr="00884FB4">
          <w:rPr>
            <w:rStyle w:val="af2"/>
            <w:noProof/>
          </w:rPr>
          <w:t xml:space="preserve">ПРИЛОЖЕНИЕ Б </w:t>
        </w:r>
        <w:r w:rsidRPr="00884FB4">
          <w:rPr>
            <w:rStyle w:val="af2"/>
            <w:noProof/>
            <w:lang w:val="en-US"/>
          </w:rPr>
          <w:t>SQL</w:t>
        </w:r>
        <w:r w:rsidR="00DF4C71">
          <w:rPr>
            <w:rStyle w:val="af2"/>
            <w:noProof/>
          </w:rPr>
          <w:t>–</w:t>
        </w:r>
        <w:r w:rsidRPr="00884FB4">
          <w:rPr>
            <w:rStyle w:val="af2"/>
            <w:noProof/>
          </w:rPr>
          <w:t>сценарий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0800799" w14:textId="7D75B17D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809" w:history="1">
        <w:r w:rsidRPr="00884FB4">
          <w:rPr>
            <w:rStyle w:val="af2"/>
            <w:noProof/>
          </w:rPr>
          <w:t xml:space="preserve">ПРИЛОЖЕНИЕ В Диаграмма модели </w:t>
        </w:r>
        <w:r w:rsidRPr="00884FB4">
          <w:rPr>
            <w:rStyle w:val="af2"/>
            <w:noProof/>
            <w:lang w:val="en-US"/>
          </w:rPr>
          <w:t>IDEF</w:t>
        </w:r>
        <w:r w:rsidR="00DF4C71">
          <w:rPr>
            <w:rStyle w:val="af2"/>
            <w:noProof/>
          </w:rPr>
          <w:t>–</w:t>
        </w:r>
        <w:r w:rsidRPr="00884FB4">
          <w:rPr>
            <w:rStyle w:val="af2"/>
            <w:noProof/>
          </w:rPr>
          <w:t>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AB06A8B" w14:textId="4178384E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810" w:history="1">
        <w:r w:rsidRPr="00884FB4">
          <w:rPr>
            <w:rStyle w:val="af2"/>
            <w:noProof/>
          </w:rPr>
          <w:t>ПРИЛОЖЕНИЕ Г</w:t>
        </w:r>
        <w:r>
          <w:rPr>
            <w:rStyle w:val="af2"/>
            <w:noProof/>
          </w:rPr>
          <w:t xml:space="preserve"> </w:t>
        </w:r>
        <w:r w:rsidRPr="00884FB4">
          <w:rPr>
            <w:rStyle w:val="af2"/>
            <w:noProof/>
          </w:rPr>
          <w:t xml:space="preserve">Диаграмма модели </w:t>
        </w:r>
        <w:r w:rsidRPr="00884FB4">
          <w:rPr>
            <w:rStyle w:val="af2"/>
            <w:noProof/>
            <w:lang w:val="en-US"/>
          </w:rPr>
          <w:t>DFD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CF46156" w14:textId="2D2F8516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811" w:history="1">
        <w:r w:rsidRPr="00884FB4">
          <w:rPr>
            <w:rStyle w:val="af2"/>
            <w:noProof/>
          </w:rPr>
          <w:t>ПРИЛОЖЕНИЕ Д Диаграмма вариантов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6471069" w14:textId="50BF076D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812" w:history="1">
        <w:r w:rsidRPr="00884FB4">
          <w:rPr>
            <w:rStyle w:val="af2"/>
            <w:noProof/>
          </w:rPr>
          <w:t>ПРИЛОЖЕНИЕ Е Диаграмма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F4D62C4" w14:textId="3EFA3F67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813" w:history="1">
        <w:r w:rsidRPr="00884FB4">
          <w:rPr>
            <w:rStyle w:val="af2"/>
            <w:noProof/>
          </w:rPr>
          <w:t>ПРИЛОЖЕНИЕ Ж Диаграмма последовательности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6D2ABC8" w14:textId="5D2E3E83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814" w:history="1">
        <w:r w:rsidRPr="00884FB4">
          <w:rPr>
            <w:rStyle w:val="af2"/>
            <w:noProof/>
          </w:rPr>
          <w:t>ПРИЛОЖЕНИЕ И Диаграмма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B14E26E" w14:textId="58F31442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815" w:history="1">
        <w:r w:rsidRPr="00884FB4">
          <w:rPr>
            <w:rStyle w:val="af2"/>
            <w:noProof/>
          </w:rPr>
          <w:t>ПРИЛОЖЕНИЕ К Диаграмма состояний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B3FA0CD" w14:textId="2EE42403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816" w:history="1">
        <w:r w:rsidRPr="00884FB4">
          <w:rPr>
            <w:rStyle w:val="af2"/>
            <w:noProof/>
          </w:rPr>
          <w:t>ПРИЛОЖЕНИЕ Л Проект экранных форм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308C8A5" w14:textId="63021FA3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817" w:history="1">
        <w:r w:rsidRPr="00884FB4">
          <w:rPr>
            <w:rStyle w:val="af2"/>
            <w:noProof/>
          </w:rPr>
          <w:t>ПРИЛОЖЕНИЕ М Диаграмма развертывания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3061246" w14:textId="388B54A3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818" w:history="1">
        <w:r w:rsidRPr="00884FB4">
          <w:rPr>
            <w:rStyle w:val="af2"/>
            <w:noProof/>
          </w:rPr>
          <w:t>ПРИЛОЖЕНИЕ Н Программа и методика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AF7C0FB" w14:textId="4CD87F6D" w:rsidR="004E7322" w:rsidRDefault="004E7322" w:rsidP="00821AC9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21617819" w:history="1">
        <w:r w:rsidRPr="00884FB4">
          <w:rPr>
            <w:rStyle w:val="af2"/>
            <w:noProof/>
          </w:rPr>
          <w:t>ПРИЛОЖЕНИЕ П  Руководство оператора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30410DE" w14:textId="16F28E66" w:rsidR="000B0420" w:rsidRPr="00266737" w:rsidRDefault="00036970" w:rsidP="00821AC9">
      <w:pPr>
        <w:pStyle w:val="13"/>
        <w:sectPr w:rsidR="000B0420" w:rsidRPr="00266737" w:rsidSect="001C0557">
          <w:headerReference w:type="default" r:id="rId10"/>
          <w:pgSz w:w="11906" w:h="16838"/>
          <w:pgMar w:top="851" w:right="851" w:bottom="3261" w:left="1701" w:header="709" w:footer="709" w:gutter="0"/>
          <w:cols w:space="708"/>
          <w:docGrid w:linePitch="360"/>
        </w:sectPr>
      </w:pPr>
      <w:r w:rsidRPr="001C0888">
        <w:rPr>
          <w:highlight w:val="yellow"/>
          <w:lang w:val="en-US"/>
        </w:rPr>
        <w:fldChar w:fldCharType="end"/>
      </w:r>
    </w:p>
    <w:p w14:paraId="59CE3784" w14:textId="229A46EE" w:rsidR="000B0420" w:rsidRPr="005D02DF" w:rsidRDefault="000B0420" w:rsidP="00821AC9">
      <w:pPr>
        <w:pStyle w:val="1"/>
        <w:numPr>
          <w:ilvl w:val="0"/>
          <w:numId w:val="0"/>
        </w:numPr>
        <w:spacing w:line="240" w:lineRule="auto"/>
      </w:pPr>
      <w:bookmarkStart w:id="0" w:name="_Toc221617781"/>
      <w:r w:rsidRPr="005D02DF">
        <w:lastRenderedPageBreak/>
        <w:t>ВВЕДЕНИЕ</w:t>
      </w:r>
      <w:bookmarkEnd w:id="0"/>
    </w:p>
    <w:p w14:paraId="62465C6E" w14:textId="3661C476" w:rsidR="00964842" w:rsidRPr="00964842" w:rsidRDefault="00964842" w:rsidP="00821AC9">
      <w:pPr>
        <w:spacing w:line="240" w:lineRule="auto"/>
        <w:rPr>
          <w:lang w:val="ru-UA" w:eastAsia="ru-UA"/>
        </w:rPr>
      </w:pPr>
      <w:r w:rsidRPr="00964842">
        <w:rPr>
          <w:lang w:val="ru-UA" w:eastAsia="ru-UA"/>
        </w:rPr>
        <w:t xml:space="preserve">Информационные технологии </w:t>
      </w:r>
      <w:r>
        <w:rPr>
          <w:lang w:val="ru-UA" w:eastAsia="ru-UA"/>
        </w:rPr>
        <w:t>–</w:t>
      </w:r>
      <w:r w:rsidRPr="00964842">
        <w:rPr>
          <w:lang w:val="ru-UA" w:eastAsia="ru-UA"/>
        </w:rPr>
        <w:t xml:space="preserve"> представляют собой применение вычислительной техники и программных средств для обработки, хранения и передачи информации. В современном мире ИТ играют ключевую роль, так как значительная часть процессов в различных сферах деятельности осуществляется в цифровой форме. Использование информационных технологий позволяет повышать скорость обработки данных, улучшать качество результатов и снижать трудозатраты.</w:t>
      </w:r>
    </w:p>
    <w:p w14:paraId="4054C399" w14:textId="32676E6B" w:rsidR="00964842" w:rsidRPr="00964842" w:rsidRDefault="00964842" w:rsidP="00821AC9">
      <w:pPr>
        <w:spacing w:line="240" w:lineRule="auto"/>
        <w:rPr>
          <w:lang w:val="ru-UA" w:eastAsia="ru-UA"/>
        </w:rPr>
      </w:pPr>
      <w:r w:rsidRPr="00964842">
        <w:rPr>
          <w:lang w:val="ru-UA" w:eastAsia="ru-UA"/>
        </w:rPr>
        <w:t xml:space="preserve">Одним из основных преимуществ информационных технологий является возможность аккумулировать большие объёмы информации и обеспечивать быстрый доступ к ней. Это облегчает поиск и систематизацию данных, повышает эффективность их обработки и анализа. Кроме того, применение </w:t>
      </w:r>
      <w:r>
        <w:rPr>
          <w:lang w:val="ru-UA" w:eastAsia="ru-UA"/>
        </w:rPr>
        <w:t>информационных технологий</w:t>
      </w:r>
      <w:r w:rsidRPr="00964842">
        <w:rPr>
          <w:lang w:val="ru-UA" w:eastAsia="ru-UA"/>
        </w:rPr>
        <w:t xml:space="preserve"> способствует сокращению использования бумажных носителей, что снижает затраты на печать и пересылку документов и способствует охране окружающей среды.</w:t>
      </w:r>
    </w:p>
    <w:p w14:paraId="0EE0A40B" w14:textId="7BA8CB98" w:rsidR="00964842" w:rsidRPr="00964842" w:rsidRDefault="00964842" w:rsidP="00821AC9">
      <w:pPr>
        <w:spacing w:line="240" w:lineRule="auto"/>
        <w:rPr>
          <w:lang w:val="ru-UA" w:eastAsia="ru-UA"/>
        </w:rPr>
      </w:pPr>
      <w:r w:rsidRPr="00964842">
        <w:rPr>
          <w:lang w:val="ru-UA" w:eastAsia="ru-UA"/>
        </w:rPr>
        <w:t xml:space="preserve">Целью настоящей учебной практики является проектирование каталога канцелярских товаров, которое предусматривает </w:t>
      </w:r>
      <w:r w:rsidR="00DA2876">
        <w:rPr>
          <w:lang w:val="ru-UA" w:eastAsia="ru-UA"/>
        </w:rPr>
        <w:t>проектирование</w:t>
      </w:r>
      <w:r w:rsidRPr="00964842">
        <w:rPr>
          <w:lang w:val="ru-UA" w:eastAsia="ru-UA"/>
        </w:rPr>
        <w:t xml:space="preserve"> решения для структуризации ассортимента, систематизации товарных позиций и организации взаимодействия с пользователями. В рамках проекта предполагается </w:t>
      </w:r>
      <w:r w:rsidR="00DA2876">
        <w:rPr>
          <w:lang w:val="ru-UA" w:eastAsia="ru-UA"/>
        </w:rPr>
        <w:t>проектирование</w:t>
      </w:r>
      <w:r w:rsidRPr="00964842">
        <w:rPr>
          <w:lang w:val="ru-UA" w:eastAsia="ru-UA"/>
        </w:rPr>
        <w:t xml:space="preserve"> концепции удобного интерфейса для администраторов и пользователей, а также обеспечение логики эффективного хранения и обработки данных.</w:t>
      </w:r>
    </w:p>
    <w:p w14:paraId="1828B179" w14:textId="32B38E50" w:rsidR="00964842" w:rsidRDefault="00964842" w:rsidP="00821AC9">
      <w:pPr>
        <w:spacing w:line="240" w:lineRule="auto"/>
        <w:rPr>
          <w:lang w:val="ru-UA" w:eastAsia="ru-UA"/>
        </w:rPr>
      </w:pPr>
      <w:r w:rsidRPr="00964842">
        <w:rPr>
          <w:lang w:val="ru-UA" w:eastAsia="ru-UA"/>
        </w:rPr>
        <w:t>Объект</w:t>
      </w:r>
      <w:r>
        <w:rPr>
          <w:lang w:val="ru-UA" w:eastAsia="ru-UA"/>
        </w:rPr>
        <w:t>ом</w:t>
      </w:r>
      <w:r w:rsidRPr="00964842">
        <w:rPr>
          <w:lang w:val="ru-UA" w:eastAsia="ru-UA"/>
        </w:rPr>
        <w:t xml:space="preserve"> учебной практики </w:t>
      </w:r>
      <w:r>
        <w:rPr>
          <w:lang w:val="ru-UA" w:eastAsia="ru-UA"/>
        </w:rPr>
        <w:t>является</w:t>
      </w:r>
      <w:r w:rsidRPr="00964842">
        <w:rPr>
          <w:lang w:val="ru-UA" w:eastAsia="ru-UA"/>
        </w:rPr>
        <w:t xml:space="preserve"> проектируемый каталог канцелярских товаров.</w:t>
      </w:r>
    </w:p>
    <w:p w14:paraId="5B01FD35" w14:textId="57823738" w:rsidR="00964842" w:rsidRPr="00964842" w:rsidRDefault="00964842" w:rsidP="00821AC9">
      <w:pPr>
        <w:spacing w:line="240" w:lineRule="auto"/>
        <w:rPr>
          <w:lang w:val="ru-UA" w:eastAsia="ru-UA"/>
        </w:rPr>
      </w:pPr>
      <w:r w:rsidRPr="00964842">
        <w:rPr>
          <w:lang w:val="ru-UA" w:eastAsia="ru-UA"/>
        </w:rPr>
        <w:t>Предмет</w:t>
      </w:r>
      <w:r>
        <w:rPr>
          <w:lang w:val="ru-UA" w:eastAsia="ru-UA"/>
        </w:rPr>
        <w:t>ом</w:t>
      </w:r>
      <w:r w:rsidRPr="00964842">
        <w:rPr>
          <w:lang w:val="ru-UA" w:eastAsia="ru-UA"/>
        </w:rPr>
        <w:t xml:space="preserve"> учебной практики </w:t>
      </w:r>
      <w:r>
        <w:rPr>
          <w:lang w:val="ru-UA" w:eastAsia="ru-UA"/>
        </w:rPr>
        <w:t>является</w:t>
      </w:r>
      <w:r w:rsidRPr="00964842">
        <w:rPr>
          <w:lang w:val="ru-UA" w:eastAsia="ru-UA"/>
        </w:rPr>
        <w:t xml:space="preserve"> каталог канцелярских товаров как проектное решение, включающее структуру данных, функциональные возможности и взаимодействие с пользователями.</w:t>
      </w:r>
    </w:p>
    <w:p w14:paraId="17D1D089" w14:textId="448CF675" w:rsidR="000B0420" w:rsidRPr="005D02DF" w:rsidRDefault="003132D6" w:rsidP="00821AC9">
      <w:pPr>
        <w:pStyle w:val="1"/>
        <w:spacing w:line="240" w:lineRule="auto"/>
        <w:ind w:left="0" w:firstLine="0"/>
      </w:pPr>
      <w:bookmarkStart w:id="1" w:name="_Toc221617782"/>
      <w:r w:rsidRPr="003132D6">
        <w:lastRenderedPageBreak/>
        <w:t xml:space="preserve">АНАЛИЗ </w:t>
      </w:r>
      <w:r w:rsidR="00DF0DA3">
        <w:t>ИСХОДНЫХ ДАННЫХ И ПОСТАНОВКА ЗАДАЧИ</w:t>
      </w:r>
      <w:bookmarkEnd w:id="1"/>
    </w:p>
    <w:p w14:paraId="63D145EB" w14:textId="2FFEEABA" w:rsidR="002811A3" w:rsidRPr="00DF4C71" w:rsidRDefault="00DF0DA3" w:rsidP="00821AC9">
      <w:pPr>
        <w:pStyle w:val="2"/>
        <w:ind w:left="0" w:firstLine="709"/>
      </w:pPr>
      <w:bookmarkStart w:id="2" w:name="_Toc221617783"/>
      <w:r>
        <w:t>Описание предметной области</w:t>
      </w:r>
      <w:bookmarkEnd w:id="2"/>
    </w:p>
    <w:p w14:paraId="7D061426" w14:textId="1DCA76B8" w:rsidR="00DF4C71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 xml:space="preserve">Темой курсового проекта является разработка </w:t>
      </w:r>
      <w:r w:rsidR="00DF4C71">
        <w:rPr>
          <w:iCs/>
          <w:lang w:eastAsia="zh-CN"/>
        </w:rPr>
        <w:t>«</w:t>
      </w:r>
      <w:r w:rsidR="00DF4C71">
        <w:rPr>
          <w:iCs/>
          <w:lang w:val="ru-UA" w:eastAsia="zh-CN"/>
        </w:rPr>
        <w:t>М</w:t>
      </w:r>
      <w:r w:rsidRPr="00DC0D1E">
        <w:rPr>
          <w:iCs/>
          <w:lang w:val="ru-UA" w:eastAsia="zh-CN"/>
        </w:rPr>
        <w:t>обильного приложения для геймификации личных задач и привычек</w:t>
      </w:r>
      <w:r w:rsidR="00DF4C71">
        <w:rPr>
          <w:iCs/>
          <w:lang w:eastAsia="zh-CN"/>
        </w:rPr>
        <w:t>»</w:t>
      </w:r>
      <w:r w:rsidRPr="00DC0D1E">
        <w:rPr>
          <w:iCs/>
          <w:lang w:val="ru-UA" w:eastAsia="zh-CN"/>
        </w:rPr>
        <w:t xml:space="preserve">. </w:t>
      </w:r>
    </w:p>
    <w:p w14:paraId="7ADAE60F" w14:textId="617FC06E" w:rsidR="002811A3" w:rsidRPr="00DF4C71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>Приложение представляет собой систему управления повседневными делами и регулярными действиями пользователя, в которой процесс выполнения задач сопровождается игровыми механиками: начислением опыта, повышением уровня виртуального персонажа, получением наград и отслеживанием прогресса в визуальной форме.</w:t>
      </w:r>
    </w:p>
    <w:p w14:paraId="3740C3BE" w14:textId="45FD87E7" w:rsidR="002811A3" w:rsidRPr="00DF4C71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 xml:space="preserve">Геймификация </w:t>
      </w:r>
      <w:r w:rsidR="00DF4C71">
        <w:rPr>
          <w:iCs/>
          <w:lang w:val="ru-UA" w:eastAsia="zh-CN"/>
        </w:rPr>
        <w:t>–</w:t>
      </w:r>
      <w:r w:rsidRPr="00DC0D1E">
        <w:rPr>
          <w:iCs/>
          <w:lang w:val="ru-UA" w:eastAsia="zh-CN"/>
        </w:rPr>
        <w:t xml:space="preserve"> это применение игровых элементов (очков, уровней, наград, соревнований) в неигровом контексте с целью повышения мотивации и вовлечённости пользователя. В рамках данного проекта геймификация применяется к области личной продуктивности и формирования привычек.</w:t>
      </w:r>
    </w:p>
    <w:p w14:paraId="4B7D25D3" w14:textId="3B5C40B4" w:rsidR="002811A3" w:rsidRPr="00DF4C71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>На текущий момент управление личными задачами и привычками осуществляется пользователями преимущественно следующими способами:</w:t>
      </w:r>
    </w:p>
    <w:p w14:paraId="1B20F99B" w14:textId="4283852E" w:rsidR="002811A3" w:rsidRPr="00DC0D1E" w:rsidRDefault="002811A3" w:rsidP="00821AC9">
      <w:pPr>
        <w:pStyle w:val="aff4"/>
        <w:numPr>
          <w:ilvl w:val="0"/>
          <w:numId w:val="57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 w:rsidRPr="00DC0D1E">
        <w:rPr>
          <w:iCs/>
          <w:lang w:val="ru-UA" w:eastAsia="zh-CN"/>
        </w:rPr>
        <w:t>Бумажные носители. Блокноты, ежедневники, стикеры. Пользователь вручную записывает дела на день, вычёркивает выполненные. Отсутствует возможность автоматического напоминания, анализа статистики и хранения истории выполнения.</w:t>
      </w:r>
    </w:p>
    <w:p w14:paraId="5B145CA4" w14:textId="1C4FF57C" w:rsidR="002811A3" w:rsidRPr="00DC0D1E" w:rsidRDefault="002811A3" w:rsidP="00821AC9">
      <w:pPr>
        <w:pStyle w:val="aff4"/>
        <w:numPr>
          <w:ilvl w:val="0"/>
          <w:numId w:val="57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 w:rsidRPr="00DC0D1E">
        <w:rPr>
          <w:iCs/>
          <w:lang w:val="ru-UA" w:eastAsia="zh-CN"/>
        </w:rPr>
        <w:t xml:space="preserve">Электронные таблицы. Файлы Excel или Google </w:t>
      </w:r>
      <w:proofErr w:type="spellStart"/>
      <w:r w:rsidRPr="00DC0D1E">
        <w:rPr>
          <w:iCs/>
          <w:lang w:val="ru-UA" w:eastAsia="zh-CN"/>
        </w:rPr>
        <w:t>Sheets</w:t>
      </w:r>
      <w:proofErr w:type="spellEnd"/>
      <w:r w:rsidRPr="00DC0D1E">
        <w:rPr>
          <w:iCs/>
          <w:lang w:val="ru-UA" w:eastAsia="zh-CN"/>
        </w:rPr>
        <w:t>, в которых пользователь ведёт списки дел и отмечает выполнение привычек по дням. Требуется ручное заполнение, формулы для подсчёта статистики создаются самостоятельно, визуализация минимальна.</w:t>
      </w:r>
    </w:p>
    <w:p w14:paraId="3732D54C" w14:textId="428960AD" w:rsidR="002811A3" w:rsidRPr="00DC0D1E" w:rsidRDefault="002811A3" w:rsidP="00821AC9">
      <w:pPr>
        <w:pStyle w:val="aff4"/>
        <w:numPr>
          <w:ilvl w:val="0"/>
          <w:numId w:val="57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 w:rsidRPr="00DC0D1E">
        <w:rPr>
          <w:iCs/>
          <w:lang w:val="ru-UA" w:eastAsia="zh-CN"/>
        </w:rPr>
        <w:t xml:space="preserve">Стандартные </w:t>
      </w:r>
      <w:proofErr w:type="spellStart"/>
      <w:r w:rsidRPr="00DC0D1E">
        <w:rPr>
          <w:iCs/>
          <w:lang w:val="ru-UA" w:eastAsia="zh-CN"/>
        </w:rPr>
        <w:t>таск</w:t>
      </w:r>
      <w:proofErr w:type="spellEnd"/>
      <w:r w:rsidR="00DF4C71">
        <w:rPr>
          <w:iCs/>
          <w:lang w:val="ru-UA" w:eastAsia="zh-CN"/>
        </w:rPr>
        <w:t>-</w:t>
      </w:r>
      <w:r w:rsidRPr="00DC0D1E">
        <w:rPr>
          <w:iCs/>
          <w:lang w:val="ru-UA" w:eastAsia="zh-CN"/>
        </w:rPr>
        <w:t xml:space="preserve">менеджеры. Приложения типа Google </w:t>
      </w:r>
      <w:proofErr w:type="spellStart"/>
      <w:r w:rsidRPr="00DC0D1E">
        <w:rPr>
          <w:iCs/>
          <w:lang w:val="ru-UA" w:eastAsia="zh-CN"/>
        </w:rPr>
        <w:t>Tasks</w:t>
      </w:r>
      <w:proofErr w:type="spellEnd"/>
      <w:r w:rsidRPr="00DC0D1E">
        <w:rPr>
          <w:iCs/>
          <w:lang w:val="ru-UA" w:eastAsia="zh-CN"/>
        </w:rPr>
        <w:t xml:space="preserve">, Microsoft To Do, Apple </w:t>
      </w:r>
      <w:proofErr w:type="spellStart"/>
      <w:r w:rsidRPr="00DC0D1E">
        <w:rPr>
          <w:iCs/>
          <w:lang w:val="ru-UA" w:eastAsia="zh-CN"/>
        </w:rPr>
        <w:t>Reminders</w:t>
      </w:r>
      <w:proofErr w:type="spellEnd"/>
      <w:r w:rsidRPr="00DC0D1E">
        <w:rPr>
          <w:iCs/>
          <w:lang w:val="ru-UA" w:eastAsia="zh-CN"/>
        </w:rPr>
        <w:t>. Позволяют создавать задачи с дедлайнами и напоминаниями, однако не содержат инструментов для отслеживания регулярных привычек и не предоставляют мотивационных механик.</w:t>
      </w:r>
    </w:p>
    <w:p w14:paraId="53F980E6" w14:textId="2B4EA364" w:rsidR="002811A3" w:rsidRPr="00DF4C71" w:rsidRDefault="002811A3" w:rsidP="00821AC9">
      <w:pPr>
        <w:pStyle w:val="aff4"/>
        <w:numPr>
          <w:ilvl w:val="0"/>
          <w:numId w:val="57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 w:rsidRPr="00DC0D1E">
        <w:rPr>
          <w:iCs/>
          <w:lang w:val="ru-UA" w:eastAsia="zh-CN"/>
        </w:rPr>
        <w:t xml:space="preserve">Трекеры привычек без геймификации. Приложения, фиксирующие ежедневное выполнение повторяющихся действий (например, </w:t>
      </w:r>
      <w:proofErr w:type="spellStart"/>
      <w:r w:rsidRPr="00DC0D1E">
        <w:rPr>
          <w:iCs/>
          <w:lang w:val="ru-UA" w:eastAsia="zh-CN"/>
        </w:rPr>
        <w:t>Loop</w:t>
      </w:r>
      <w:proofErr w:type="spellEnd"/>
      <w:r w:rsidRPr="00DC0D1E">
        <w:rPr>
          <w:iCs/>
          <w:lang w:val="ru-UA" w:eastAsia="zh-CN"/>
        </w:rPr>
        <w:t xml:space="preserve"> </w:t>
      </w:r>
      <w:proofErr w:type="spellStart"/>
      <w:r w:rsidRPr="00DC0D1E">
        <w:rPr>
          <w:iCs/>
          <w:lang w:val="ru-UA" w:eastAsia="zh-CN"/>
        </w:rPr>
        <w:t>Habit</w:t>
      </w:r>
      <w:proofErr w:type="spellEnd"/>
      <w:r w:rsidRPr="00DC0D1E">
        <w:rPr>
          <w:iCs/>
          <w:lang w:val="ru-UA" w:eastAsia="zh-CN"/>
        </w:rPr>
        <w:t xml:space="preserve"> </w:t>
      </w:r>
      <w:proofErr w:type="spellStart"/>
      <w:r w:rsidRPr="00DC0D1E">
        <w:rPr>
          <w:iCs/>
          <w:lang w:val="ru-UA" w:eastAsia="zh-CN"/>
        </w:rPr>
        <w:t>Tracker</w:t>
      </w:r>
      <w:proofErr w:type="spellEnd"/>
      <w:r w:rsidRPr="00DC0D1E">
        <w:rPr>
          <w:iCs/>
          <w:lang w:val="ru-UA" w:eastAsia="zh-CN"/>
        </w:rPr>
        <w:t>). Поддерживают статистику серий (стриков), но ограничиваются сухими графиками без элементов вовлечения.</w:t>
      </w:r>
    </w:p>
    <w:p w14:paraId="24A396C3" w14:textId="63CB4E13" w:rsidR="002811A3" w:rsidRPr="00DF4C71" w:rsidRDefault="002811A3" w:rsidP="00821AC9">
      <w:pPr>
        <w:pStyle w:val="aff4"/>
        <w:tabs>
          <w:tab w:val="left" w:pos="993"/>
        </w:tabs>
        <w:spacing w:line="240" w:lineRule="auto"/>
        <w:ind w:left="0"/>
        <w:contextualSpacing w:val="0"/>
        <w:rPr>
          <w:iCs/>
          <w:lang w:val="ru-UA" w:eastAsia="zh-CN"/>
        </w:rPr>
      </w:pPr>
      <w:r w:rsidRPr="00DC0D1E">
        <w:rPr>
          <w:iCs/>
          <w:lang w:val="ru-UA" w:eastAsia="zh-CN"/>
        </w:rPr>
        <w:t>Основные проблемы существующих подходов:</w:t>
      </w:r>
    </w:p>
    <w:p w14:paraId="32DB7136" w14:textId="3E0C9A56" w:rsidR="002811A3" w:rsidRPr="00DC0D1E" w:rsidRDefault="00821AC9" w:rsidP="00821AC9">
      <w:pPr>
        <w:pStyle w:val="aff4"/>
        <w:numPr>
          <w:ilvl w:val="0"/>
          <w:numId w:val="58"/>
        </w:numPr>
        <w:tabs>
          <w:tab w:val="left" w:pos="993"/>
        </w:tabs>
        <w:spacing w:line="240" w:lineRule="auto"/>
        <w:ind w:left="0" w:firstLine="709"/>
        <w:contextualSpacing w:val="0"/>
        <w:rPr>
          <w:iCs/>
          <w:lang w:val="ru-UA" w:eastAsia="zh-CN"/>
        </w:rPr>
      </w:pPr>
      <w:r>
        <w:rPr>
          <w:iCs/>
          <w:lang w:eastAsia="zh-CN"/>
        </w:rPr>
        <w:t>о</w:t>
      </w:r>
      <w:proofErr w:type="spellStart"/>
      <w:r w:rsidR="002811A3" w:rsidRPr="00DC0D1E">
        <w:rPr>
          <w:iCs/>
          <w:lang w:val="ru-UA" w:eastAsia="zh-CN"/>
        </w:rPr>
        <w:t>тсутствие</w:t>
      </w:r>
      <w:proofErr w:type="spellEnd"/>
      <w:r w:rsidR="002811A3" w:rsidRPr="00DC0D1E">
        <w:rPr>
          <w:iCs/>
          <w:lang w:val="ru-UA" w:eastAsia="zh-CN"/>
        </w:rPr>
        <w:t xml:space="preserve"> немедленной обратной связи. Реальные результаты выполнения привычек (изучение языка, занятия спортом) проявляются спустя недели или месяцы, что снижает мотивацию на начальном этапе</w:t>
      </w:r>
      <w:r>
        <w:rPr>
          <w:iCs/>
          <w:lang w:val="ru-UA" w:eastAsia="zh-CN"/>
        </w:rPr>
        <w:t>;</w:t>
      </w:r>
    </w:p>
    <w:p w14:paraId="2792EB34" w14:textId="0D4696DD" w:rsidR="002811A3" w:rsidRPr="00DC0D1E" w:rsidRDefault="00821AC9" w:rsidP="00821AC9">
      <w:pPr>
        <w:pStyle w:val="aff4"/>
        <w:numPr>
          <w:ilvl w:val="0"/>
          <w:numId w:val="58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р</w:t>
      </w:r>
      <w:r w:rsidR="002811A3" w:rsidRPr="00DC0D1E">
        <w:rPr>
          <w:iCs/>
          <w:lang w:val="ru-UA" w:eastAsia="zh-CN"/>
        </w:rPr>
        <w:t xml:space="preserve">азрозненность инструментов. Разовые задачи ведутся в одном приложении, привычки </w:t>
      </w:r>
      <w:r w:rsidR="00DF4C71"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в другом, статистика </w:t>
      </w:r>
      <w:r w:rsidR="00DF4C71"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в третьем. Единая картина продуктивности отсутствует</w:t>
      </w:r>
      <w:r>
        <w:rPr>
          <w:iCs/>
          <w:lang w:val="ru-UA" w:eastAsia="zh-CN"/>
        </w:rPr>
        <w:t>;</w:t>
      </w:r>
    </w:p>
    <w:p w14:paraId="4A55E16A" w14:textId="3AF8E166" w:rsidR="002811A3" w:rsidRPr="00DC0D1E" w:rsidRDefault="00821AC9" w:rsidP="00821AC9">
      <w:pPr>
        <w:pStyle w:val="aff4"/>
        <w:numPr>
          <w:ilvl w:val="0"/>
          <w:numId w:val="58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м</w:t>
      </w:r>
      <w:r w:rsidR="002811A3" w:rsidRPr="00DC0D1E">
        <w:rPr>
          <w:iCs/>
          <w:lang w:val="ru-UA" w:eastAsia="zh-CN"/>
        </w:rPr>
        <w:t>онотонность процесса. Списки дел воспринимаются как рутина, что приводит к их постепенному забрасыванию</w:t>
      </w:r>
      <w:r w:rsidRPr="00821AC9">
        <w:rPr>
          <w:iCs/>
          <w:lang w:eastAsia="zh-CN"/>
        </w:rPr>
        <w:t>;</w:t>
      </w:r>
    </w:p>
    <w:p w14:paraId="59AA17C6" w14:textId="5D163B7F" w:rsidR="002811A3" w:rsidRPr="00DF4C71" w:rsidRDefault="00821AC9" w:rsidP="00821AC9">
      <w:pPr>
        <w:pStyle w:val="aff4"/>
        <w:numPr>
          <w:ilvl w:val="0"/>
          <w:numId w:val="58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lastRenderedPageBreak/>
        <w:t>о</w:t>
      </w:r>
      <w:r w:rsidR="002811A3" w:rsidRPr="00DC0D1E">
        <w:rPr>
          <w:iCs/>
          <w:lang w:val="ru-UA" w:eastAsia="zh-CN"/>
        </w:rPr>
        <w:t>тсутствие системы поощрений. Ни один из перечисленных способов не предлагает механизма вознаграждения за систематическое выполнение задач.</w:t>
      </w:r>
    </w:p>
    <w:p w14:paraId="6D5EE962" w14:textId="58764155" w:rsidR="002811A3" w:rsidRPr="00DF4C71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en-US" w:eastAsia="zh-CN"/>
        </w:rPr>
      </w:pPr>
      <w:r w:rsidRPr="00DC0D1E">
        <w:rPr>
          <w:iCs/>
          <w:lang w:val="ru-UA" w:eastAsia="zh-CN"/>
        </w:rPr>
        <w:t>Основные понятия предметной области</w:t>
      </w:r>
      <w:r w:rsidR="00DF4C71">
        <w:rPr>
          <w:iCs/>
          <w:lang w:val="en-US" w:eastAsia="zh-CN"/>
        </w:rPr>
        <w:t>:</w:t>
      </w:r>
    </w:p>
    <w:p w14:paraId="72E31BB9" w14:textId="62359583" w:rsidR="002811A3" w:rsidRPr="00DC0D1E" w:rsidRDefault="00DF4C71" w:rsidP="00821AC9">
      <w:pPr>
        <w:pStyle w:val="aff4"/>
        <w:numPr>
          <w:ilvl w:val="0"/>
          <w:numId w:val="5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з</w:t>
      </w:r>
      <w:r w:rsidR="002811A3" w:rsidRPr="00DC0D1E">
        <w:rPr>
          <w:iCs/>
          <w:lang w:val="ru-UA" w:eastAsia="zh-CN"/>
        </w:rPr>
        <w:t xml:space="preserve">адача </w:t>
      </w:r>
      <w:r>
        <w:rPr>
          <w:iCs/>
          <w:lang w:val="ru-UA" w:eastAsia="zh-CN"/>
        </w:rPr>
        <w:t>–</w:t>
      </w:r>
      <w:r>
        <w:rPr>
          <w:iCs/>
          <w:lang w:val="ru-UA" w:eastAsia="zh-CN"/>
        </w:rPr>
        <w:t xml:space="preserve"> </w:t>
      </w:r>
      <w:r>
        <w:rPr>
          <w:iCs/>
          <w:lang w:eastAsia="zh-CN"/>
        </w:rPr>
        <w:t>р</w:t>
      </w:r>
      <w:proofErr w:type="spellStart"/>
      <w:r w:rsidR="002811A3" w:rsidRPr="00DC0D1E">
        <w:rPr>
          <w:iCs/>
          <w:lang w:val="ru-UA" w:eastAsia="zh-CN"/>
        </w:rPr>
        <w:t>азовое</w:t>
      </w:r>
      <w:proofErr w:type="spellEnd"/>
      <w:r w:rsidR="002811A3" w:rsidRPr="00DC0D1E">
        <w:rPr>
          <w:iCs/>
          <w:lang w:val="ru-UA" w:eastAsia="zh-CN"/>
        </w:rPr>
        <w:t xml:space="preserve"> дело с конкретным результатом и опциональным дедлайном (сдать отчёт, купить продукты, записаться к врачу)</w:t>
      </w:r>
      <w:r w:rsidR="00C82EF7">
        <w:rPr>
          <w:iCs/>
          <w:lang w:val="ru-UA" w:eastAsia="zh-CN"/>
        </w:rPr>
        <w:t>;</w:t>
      </w:r>
      <w:r w:rsidR="002811A3" w:rsidRPr="00DC0D1E">
        <w:rPr>
          <w:iCs/>
          <w:lang w:val="ru-UA" w:eastAsia="zh-CN"/>
        </w:rPr>
        <w:t xml:space="preserve"> </w:t>
      </w:r>
    </w:p>
    <w:p w14:paraId="0DAB7FB9" w14:textId="7B28AB03" w:rsidR="002811A3" w:rsidRPr="00DC0D1E" w:rsidRDefault="00DF4C71" w:rsidP="00821AC9">
      <w:pPr>
        <w:pStyle w:val="aff4"/>
        <w:numPr>
          <w:ilvl w:val="0"/>
          <w:numId w:val="5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п</w:t>
      </w:r>
      <w:r w:rsidR="002811A3" w:rsidRPr="00DC0D1E">
        <w:rPr>
          <w:iCs/>
          <w:lang w:val="ru-UA" w:eastAsia="zh-CN"/>
        </w:rPr>
        <w:t xml:space="preserve">ривычка </w:t>
      </w:r>
      <w:r>
        <w:rPr>
          <w:iCs/>
          <w:lang w:val="ru-UA" w:eastAsia="zh-CN"/>
        </w:rPr>
        <w:t>–</w:t>
      </w:r>
      <w:r>
        <w:rPr>
          <w:iCs/>
          <w:lang w:val="ru-UA" w:eastAsia="zh-CN"/>
        </w:rPr>
        <w:t xml:space="preserve"> </w:t>
      </w:r>
      <w:r w:rsidR="00C82EF7">
        <w:rPr>
          <w:iCs/>
          <w:lang w:eastAsia="zh-CN"/>
        </w:rPr>
        <w:t>р</w:t>
      </w:r>
      <w:proofErr w:type="spellStart"/>
      <w:r w:rsidR="002811A3" w:rsidRPr="00DC0D1E">
        <w:rPr>
          <w:iCs/>
          <w:lang w:val="ru-UA" w:eastAsia="zh-CN"/>
        </w:rPr>
        <w:t>егулярное</w:t>
      </w:r>
      <w:proofErr w:type="spellEnd"/>
      <w:r w:rsidR="002811A3" w:rsidRPr="00DC0D1E">
        <w:rPr>
          <w:iCs/>
          <w:lang w:val="ru-UA" w:eastAsia="zh-CN"/>
        </w:rPr>
        <w:t xml:space="preserve"> повторяющееся действие, направленное на долгосрочное изменение (зарядка, чтение, отказ от сахара). Может быть положительной (выполнить) или отрицательной (воздержаться)</w:t>
      </w:r>
      <w:r w:rsidR="00C82EF7">
        <w:rPr>
          <w:iCs/>
          <w:lang w:val="ru-UA" w:eastAsia="zh-CN"/>
        </w:rPr>
        <w:t>;</w:t>
      </w:r>
      <w:r w:rsidR="002811A3" w:rsidRPr="00DC0D1E">
        <w:rPr>
          <w:iCs/>
          <w:lang w:val="ru-UA" w:eastAsia="zh-CN"/>
        </w:rPr>
        <w:t xml:space="preserve"> </w:t>
      </w:r>
    </w:p>
    <w:p w14:paraId="074F84E6" w14:textId="4EA716F6" w:rsidR="002811A3" w:rsidRPr="00DC0D1E" w:rsidRDefault="00DF4C71" w:rsidP="00821AC9">
      <w:pPr>
        <w:pStyle w:val="aff4"/>
        <w:numPr>
          <w:ilvl w:val="0"/>
          <w:numId w:val="5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п</w:t>
      </w:r>
      <w:r w:rsidR="002811A3" w:rsidRPr="00DC0D1E">
        <w:rPr>
          <w:iCs/>
          <w:lang w:val="ru-UA" w:eastAsia="zh-CN"/>
        </w:rPr>
        <w:t xml:space="preserve">ерсонаж </w:t>
      </w:r>
      <w:r>
        <w:rPr>
          <w:iCs/>
          <w:lang w:val="ru-UA" w:eastAsia="zh-CN"/>
        </w:rPr>
        <w:t>–</w:t>
      </w:r>
      <w:r>
        <w:rPr>
          <w:iCs/>
          <w:lang w:val="ru-UA" w:eastAsia="zh-CN"/>
        </w:rPr>
        <w:t xml:space="preserve"> </w:t>
      </w:r>
      <w:r w:rsidR="00C82EF7">
        <w:rPr>
          <w:iCs/>
          <w:lang w:val="ru-UA" w:eastAsia="zh-CN"/>
        </w:rPr>
        <w:t>в</w:t>
      </w:r>
      <w:r w:rsidR="002811A3" w:rsidRPr="00DC0D1E">
        <w:rPr>
          <w:iCs/>
          <w:lang w:val="ru-UA" w:eastAsia="zh-CN"/>
        </w:rPr>
        <w:t>иртуальное представление пользователя в системе, обладающее числовыми параметрами, отражающими продуктивность</w:t>
      </w:r>
      <w:r w:rsidR="00C82EF7">
        <w:rPr>
          <w:iCs/>
          <w:lang w:val="ru-UA" w:eastAsia="zh-CN"/>
        </w:rPr>
        <w:t>;</w:t>
      </w:r>
      <w:r w:rsidR="002811A3" w:rsidRPr="00DC0D1E">
        <w:rPr>
          <w:iCs/>
          <w:lang w:val="ru-UA" w:eastAsia="zh-CN"/>
        </w:rPr>
        <w:t xml:space="preserve"> </w:t>
      </w:r>
    </w:p>
    <w:p w14:paraId="10AA10DF" w14:textId="352171D4" w:rsidR="002811A3" w:rsidRPr="00DC0D1E" w:rsidRDefault="00DF4C71" w:rsidP="00821AC9">
      <w:pPr>
        <w:pStyle w:val="aff4"/>
        <w:numPr>
          <w:ilvl w:val="0"/>
          <w:numId w:val="5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о</w:t>
      </w:r>
      <w:r w:rsidR="002811A3" w:rsidRPr="00DC0D1E">
        <w:rPr>
          <w:iCs/>
          <w:lang w:val="ru-UA" w:eastAsia="zh-CN"/>
        </w:rPr>
        <w:t xml:space="preserve">пыт </w:t>
      </w:r>
      <w:r>
        <w:rPr>
          <w:iCs/>
          <w:lang w:val="ru-UA" w:eastAsia="zh-CN"/>
        </w:rPr>
        <w:t>–</w:t>
      </w:r>
      <w:r>
        <w:rPr>
          <w:iCs/>
          <w:lang w:val="ru-UA" w:eastAsia="zh-CN"/>
        </w:rPr>
        <w:t xml:space="preserve"> </w:t>
      </w:r>
      <w:r w:rsidR="00C82EF7">
        <w:rPr>
          <w:iCs/>
          <w:lang w:val="ru-UA" w:eastAsia="zh-CN"/>
        </w:rPr>
        <w:t>ч</w:t>
      </w:r>
      <w:r w:rsidR="002811A3" w:rsidRPr="00DC0D1E">
        <w:rPr>
          <w:iCs/>
          <w:lang w:val="ru-UA" w:eastAsia="zh-CN"/>
        </w:rPr>
        <w:t xml:space="preserve">исловой показатель, начисляемый за выполнение задач и привычек. Накопление </w:t>
      </w:r>
      <w:r w:rsidR="003F5785">
        <w:rPr>
          <w:iCs/>
          <w:lang w:val="ru-UA" w:eastAsia="zh-CN"/>
        </w:rPr>
        <w:t>опыта</w:t>
      </w:r>
      <w:r w:rsidR="002811A3" w:rsidRPr="00DC0D1E">
        <w:rPr>
          <w:iCs/>
          <w:lang w:val="ru-UA" w:eastAsia="zh-CN"/>
        </w:rPr>
        <w:t xml:space="preserve"> ведёт к повышению уровня</w:t>
      </w:r>
      <w:r w:rsidR="00C82EF7">
        <w:rPr>
          <w:iCs/>
          <w:lang w:val="ru-UA" w:eastAsia="zh-CN"/>
        </w:rPr>
        <w:t>;</w:t>
      </w:r>
      <w:r w:rsidR="002811A3" w:rsidRPr="00DC0D1E">
        <w:rPr>
          <w:iCs/>
          <w:lang w:val="ru-UA" w:eastAsia="zh-CN"/>
        </w:rPr>
        <w:t xml:space="preserve"> </w:t>
      </w:r>
    </w:p>
    <w:p w14:paraId="67560005" w14:textId="4800F17D" w:rsidR="002811A3" w:rsidRPr="00DC0D1E" w:rsidRDefault="00DF4C71" w:rsidP="00821AC9">
      <w:pPr>
        <w:pStyle w:val="aff4"/>
        <w:numPr>
          <w:ilvl w:val="0"/>
          <w:numId w:val="5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у</w:t>
      </w:r>
      <w:r w:rsidR="002811A3" w:rsidRPr="00DC0D1E">
        <w:rPr>
          <w:iCs/>
          <w:lang w:val="ru-UA" w:eastAsia="zh-CN"/>
        </w:rPr>
        <w:t xml:space="preserve">ровень </w:t>
      </w:r>
      <w:r>
        <w:rPr>
          <w:iCs/>
          <w:lang w:val="ru-UA" w:eastAsia="zh-CN"/>
        </w:rPr>
        <w:t>–</w:t>
      </w:r>
      <w:r>
        <w:rPr>
          <w:iCs/>
          <w:lang w:val="ru-UA" w:eastAsia="zh-CN"/>
        </w:rPr>
        <w:t xml:space="preserve"> </w:t>
      </w:r>
      <w:r w:rsidR="00C82EF7">
        <w:rPr>
          <w:iCs/>
          <w:lang w:val="ru-UA" w:eastAsia="zh-CN"/>
        </w:rPr>
        <w:t>ц</w:t>
      </w:r>
      <w:r w:rsidR="002811A3" w:rsidRPr="00DC0D1E">
        <w:rPr>
          <w:iCs/>
          <w:lang w:val="ru-UA" w:eastAsia="zh-CN"/>
        </w:rPr>
        <w:t xml:space="preserve">елочисленный показатель общего прогресса персонажа. Повышается при накоплении порогового значения </w:t>
      </w:r>
      <w:r w:rsidR="003F5785">
        <w:rPr>
          <w:iCs/>
          <w:lang w:val="ru-UA" w:eastAsia="zh-CN"/>
        </w:rPr>
        <w:t>опыта</w:t>
      </w:r>
      <w:r w:rsidR="00C82EF7">
        <w:rPr>
          <w:iCs/>
          <w:lang w:val="ru-UA" w:eastAsia="zh-CN"/>
        </w:rPr>
        <w:t>;</w:t>
      </w:r>
      <w:r w:rsidR="002811A3" w:rsidRPr="00DC0D1E">
        <w:rPr>
          <w:iCs/>
          <w:lang w:val="ru-UA" w:eastAsia="zh-CN"/>
        </w:rPr>
        <w:t xml:space="preserve"> </w:t>
      </w:r>
    </w:p>
    <w:p w14:paraId="694BA4D1" w14:textId="50C07850" w:rsidR="002811A3" w:rsidRPr="00DC0D1E" w:rsidRDefault="003F5785" w:rsidP="00821AC9">
      <w:pPr>
        <w:pStyle w:val="aff4"/>
        <w:numPr>
          <w:ilvl w:val="0"/>
          <w:numId w:val="5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очки здоровья</w:t>
      </w:r>
      <w:r w:rsidR="00DF4C71">
        <w:rPr>
          <w:iCs/>
          <w:lang w:val="ru-UA" w:eastAsia="zh-CN"/>
        </w:rPr>
        <w:t xml:space="preserve"> </w:t>
      </w:r>
      <w:r w:rsidR="00DF4C71">
        <w:rPr>
          <w:iCs/>
          <w:lang w:val="ru-UA" w:eastAsia="zh-CN"/>
        </w:rPr>
        <w:t>–</w:t>
      </w:r>
      <w:r w:rsidR="00DF4C71">
        <w:rPr>
          <w:iCs/>
          <w:lang w:val="ru-UA" w:eastAsia="zh-CN"/>
        </w:rPr>
        <w:t xml:space="preserve"> </w:t>
      </w:r>
      <w:r w:rsidR="00C82EF7">
        <w:rPr>
          <w:iCs/>
          <w:lang w:val="ru-UA" w:eastAsia="zh-CN"/>
        </w:rPr>
        <w:t>п</w:t>
      </w:r>
      <w:r w:rsidR="002811A3" w:rsidRPr="00DC0D1E">
        <w:rPr>
          <w:iCs/>
          <w:lang w:val="ru-UA" w:eastAsia="zh-CN"/>
        </w:rPr>
        <w:t>оказатель, убывающий при невыполнении запланированных привычек или просрочке задач. При снижении до нуля персонаж теряет уровень или накопленную валюту</w:t>
      </w:r>
      <w:r w:rsidR="00C82EF7">
        <w:rPr>
          <w:iCs/>
          <w:lang w:val="ru-UA" w:eastAsia="zh-CN"/>
        </w:rPr>
        <w:t>;</w:t>
      </w:r>
      <w:r w:rsidR="002811A3" w:rsidRPr="00DC0D1E">
        <w:rPr>
          <w:iCs/>
          <w:lang w:val="ru-UA" w:eastAsia="zh-CN"/>
        </w:rPr>
        <w:t xml:space="preserve"> </w:t>
      </w:r>
    </w:p>
    <w:p w14:paraId="15FEE070" w14:textId="5733CBA1" w:rsidR="002811A3" w:rsidRPr="00DC0D1E" w:rsidRDefault="00DF4C71" w:rsidP="00821AC9">
      <w:pPr>
        <w:pStyle w:val="aff4"/>
        <w:numPr>
          <w:ilvl w:val="0"/>
          <w:numId w:val="5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в</w:t>
      </w:r>
      <w:r w:rsidR="002811A3" w:rsidRPr="00DC0D1E">
        <w:rPr>
          <w:iCs/>
          <w:lang w:val="ru-UA" w:eastAsia="zh-CN"/>
        </w:rPr>
        <w:t xml:space="preserve">алюта </w:t>
      </w:r>
      <w:r>
        <w:rPr>
          <w:iCs/>
          <w:lang w:val="ru-UA" w:eastAsia="zh-CN"/>
        </w:rPr>
        <w:t>–</w:t>
      </w:r>
      <w:r>
        <w:rPr>
          <w:iCs/>
          <w:lang w:val="ru-UA" w:eastAsia="zh-CN"/>
        </w:rPr>
        <w:t xml:space="preserve"> </w:t>
      </w:r>
      <w:r w:rsidR="00C82EF7">
        <w:rPr>
          <w:iCs/>
          <w:lang w:val="ru-UA" w:eastAsia="zh-CN"/>
        </w:rPr>
        <w:t>в</w:t>
      </w:r>
      <w:r w:rsidR="002811A3" w:rsidRPr="00DC0D1E">
        <w:rPr>
          <w:iCs/>
          <w:lang w:val="ru-UA" w:eastAsia="zh-CN"/>
        </w:rPr>
        <w:t>нутриигровые монеты, начисляемые за выполнение дел. Расходуются на приобретение наград в магазине</w:t>
      </w:r>
      <w:r w:rsidR="00C82EF7">
        <w:rPr>
          <w:iCs/>
          <w:lang w:val="ru-UA" w:eastAsia="zh-CN"/>
        </w:rPr>
        <w:t>;</w:t>
      </w:r>
      <w:r w:rsidR="002811A3" w:rsidRPr="00DC0D1E">
        <w:rPr>
          <w:iCs/>
          <w:lang w:val="ru-UA" w:eastAsia="zh-CN"/>
        </w:rPr>
        <w:t xml:space="preserve"> </w:t>
      </w:r>
    </w:p>
    <w:p w14:paraId="6DF4DB7D" w14:textId="387E0FE0" w:rsidR="002811A3" w:rsidRPr="00DC0D1E" w:rsidRDefault="00DF4C71" w:rsidP="00821AC9">
      <w:pPr>
        <w:pStyle w:val="aff4"/>
        <w:numPr>
          <w:ilvl w:val="0"/>
          <w:numId w:val="5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н</w:t>
      </w:r>
      <w:r w:rsidR="002811A3" w:rsidRPr="00DC0D1E">
        <w:rPr>
          <w:iCs/>
          <w:lang w:val="ru-UA" w:eastAsia="zh-CN"/>
        </w:rPr>
        <w:t xml:space="preserve">аграда </w:t>
      </w:r>
      <w:r>
        <w:rPr>
          <w:iCs/>
          <w:lang w:val="ru-UA" w:eastAsia="zh-CN"/>
        </w:rPr>
        <w:softHyphen/>
      </w:r>
      <w:r>
        <w:rPr>
          <w:iCs/>
          <w:lang w:val="ru-UA" w:eastAsia="zh-CN"/>
        </w:rPr>
        <w:softHyphen/>
        <w:t xml:space="preserve">– </w:t>
      </w:r>
      <w:r w:rsidR="00C82EF7">
        <w:rPr>
          <w:iCs/>
          <w:lang w:val="ru-UA" w:eastAsia="zh-CN"/>
        </w:rPr>
        <w:t>в</w:t>
      </w:r>
      <w:r w:rsidR="002811A3" w:rsidRPr="00DC0D1E">
        <w:rPr>
          <w:iCs/>
          <w:lang w:val="ru-UA" w:eastAsia="zh-CN"/>
        </w:rPr>
        <w:t>иртуальный или реальный приз, который пользователь может «купить» за накопленную валюту (например, «посмотреть серию сериала», «заказать пиццу», косметический предмет для аватара)</w:t>
      </w:r>
      <w:r w:rsidR="00C82EF7">
        <w:rPr>
          <w:iCs/>
          <w:lang w:val="ru-UA" w:eastAsia="zh-CN"/>
        </w:rPr>
        <w:t>;</w:t>
      </w:r>
      <w:r w:rsidR="002811A3" w:rsidRPr="00DC0D1E">
        <w:rPr>
          <w:iCs/>
          <w:lang w:val="ru-UA" w:eastAsia="zh-CN"/>
        </w:rPr>
        <w:t xml:space="preserve"> </w:t>
      </w:r>
    </w:p>
    <w:p w14:paraId="65952A17" w14:textId="210705F2" w:rsidR="002811A3" w:rsidRPr="00DC0D1E" w:rsidRDefault="00DF4C71" w:rsidP="00821AC9">
      <w:pPr>
        <w:pStyle w:val="aff4"/>
        <w:numPr>
          <w:ilvl w:val="0"/>
          <w:numId w:val="5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 xml:space="preserve">трик </w:t>
      </w:r>
      <w:r w:rsidR="00C82EF7">
        <w:rPr>
          <w:iCs/>
          <w:lang w:val="ru-UA" w:eastAsia="zh-CN"/>
        </w:rPr>
        <w:t>–</w:t>
      </w:r>
      <w:r w:rsidR="00C82EF7">
        <w:rPr>
          <w:iCs/>
          <w:lang w:val="ru-UA" w:eastAsia="zh-CN"/>
        </w:rPr>
        <w:t xml:space="preserve"> к</w:t>
      </w:r>
      <w:r w:rsidR="002811A3" w:rsidRPr="00DC0D1E">
        <w:rPr>
          <w:iCs/>
          <w:lang w:val="ru-UA" w:eastAsia="zh-CN"/>
        </w:rPr>
        <w:t xml:space="preserve">оличество дней подряд, в которые привычка была выполнена. Длинный стрик приносит бонусный </w:t>
      </w:r>
      <w:r w:rsidR="003F5785">
        <w:rPr>
          <w:iCs/>
          <w:lang w:val="ru-UA" w:eastAsia="zh-CN"/>
        </w:rPr>
        <w:t>опыт</w:t>
      </w:r>
      <w:r w:rsidR="00C82EF7">
        <w:rPr>
          <w:iCs/>
          <w:lang w:val="ru-UA" w:eastAsia="zh-CN"/>
        </w:rPr>
        <w:t>;</w:t>
      </w:r>
      <w:r w:rsidR="002811A3" w:rsidRPr="00DC0D1E">
        <w:rPr>
          <w:iCs/>
          <w:lang w:val="ru-UA" w:eastAsia="zh-CN"/>
        </w:rPr>
        <w:t xml:space="preserve"> </w:t>
      </w:r>
    </w:p>
    <w:p w14:paraId="26AFCA8F" w14:textId="27F16C20" w:rsidR="002811A3" w:rsidRPr="00DF4C71" w:rsidRDefault="00DF4C71" w:rsidP="00821AC9">
      <w:pPr>
        <w:pStyle w:val="aff4"/>
        <w:numPr>
          <w:ilvl w:val="0"/>
          <w:numId w:val="52"/>
        </w:numPr>
        <w:tabs>
          <w:tab w:val="left" w:pos="1134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ложность</w:t>
      </w:r>
      <w:r w:rsidR="00C82EF7">
        <w:rPr>
          <w:iCs/>
          <w:lang w:val="ru-UA" w:eastAsia="zh-CN"/>
        </w:rPr>
        <w:t xml:space="preserve"> </w:t>
      </w:r>
      <w:r w:rsidR="00C82EF7">
        <w:rPr>
          <w:iCs/>
          <w:lang w:val="ru-UA" w:eastAsia="zh-CN"/>
        </w:rPr>
        <w:t>–</w:t>
      </w:r>
      <w:r w:rsidR="00C82EF7">
        <w:rPr>
          <w:iCs/>
          <w:lang w:val="ru-UA" w:eastAsia="zh-CN"/>
        </w:rPr>
        <w:t xml:space="preserve"> к</w:t>
      </w:r>
      <w:r w:rsidR="002811A3" w:rsidRPr="00DC0D1E">
        <w:rPr>
          <w:iCs/>
          <w:lang w:val="ru-UA" w:eastAsia="zh-CN"/>
        </w:rPr>
        <w:t>атегория трудоёмкости задачи или привычки (лёгкая, средняя, сложная), определяющая размер награды</w:t>
      </w:r>
      <w:r w:rsidR="00C82EF7">
        <w:rPr>
          <w:iCs/>
          <w:lang w:val="ru-UA" w:eastAsia="zh-CN"/>
        </w:rPr>
        <w:t>.</w:t>
      </w:r>
    </w:p>
    <w:p w14:paraId="6856BE53" w14:textId="661CC6DB" w:rsidR="002811A3" w:rsidRPr="00DF4C71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>Объекты предметной области и их атрибуты</w:t>
      </w:r>
    </w:p>
    <w:p w14:paraId="62D06173" w14:textId="49C71FA3" w:rsidR="002811A3" w:rsidRPr="00DC0D1E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>Пользователь</w:t>
      </w:r>
      <w:r w:rsidR="00C82EF7">
        <w:rPr>
          <w:iCs/>
          <w:lang w:val="ru-UA" w:eastAsia="zh-CN"/>
        </w:rPr>
        <w:t>:</w:t>
      </w:r>
    </w:p>
    <w:p w14:paraId="6F3756CF" w14:textId="45237616" w:rsidR="002811A3" w:rsidRPr="00821AC9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и</w:t>
      </w:r>
      <w:r w:rsidR="002811A3" w:rsidRPr="00DC0D1E">
        <w:rPr>
          <w:iCs/>
          <w:lang w:val="ru-UA" w:eastAsia="zh-CN"/>
        </w:rPr>
        <w:t>дентификатор пользователя</w:t>
      </w:r>
      <w:r w:rsidR="00821AC9" w:rsidRPr="00821AC9">
        <w:rPr>
          <w:iCs/>
          <w:lang w:eastAsia="zh-CN"/>
        </w:rPr>
        <w:t>;</w:t>
      </w:r>
    </w:p>
    <w:p w14:paraId="390A41D4" w14:textId="018556E6" w:rsidR="002811A3" w:rsidRPr="00821AC9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л</w:t>
      </w:r>
      <w:r w:rsidR="002811A3" w:rsidRPr="00821AC9">
        <w:rPr>
          <w:iCs/>
          <w:lang w:val="ru-UA" w:eastAsia="zh-CN"/>
        </w:rPr>
        <w:t>огин</w:t>
      </w:r>
      <w:r w:rsidR="00821AC9" w:rsidRPr="00821AC9">
        <w:rPr>
          <w:iCs/>
          <w:lang w:val="ru-UA" w:eastAsia="zh-CN"/>
        </w:rPr>
        <w:t>;</w:t>
      </w:r>
    </w:p>
    <w:p w14:paraId="598C3AF4" w14:textId="298B7BD8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e</w:t>
      </w:r>
      <w:r>
        <w:rPr>
          <w:iCs/>
          <w:lang w:val="ru-UA" w:eastAsia="zh-CN"/>
        </w:rPr>
        <w:t>–</w:t>
      </w:r>
      <w:proofErr w:type="spellStart"/>
      <w:r w:rsidR="002811A3" w:rsidRPr="00DC0D1E">
        <w:rPr>
          <w:iCs/>
          <w:lang w:val="ru-UA" w:eastAsia="zh-CN"/>
        </w:rPr>
        <w:t>mail</w:t>
      </w:r>
      <w:proofErr w:type="spellEnd"/>
      <w:r w:rsidR="00821AC9">
        <w:rPr>
          <w:iCs/>
          <w:lang w:val="ru-UA" w:eastAsia="zh-CN"/>
        </w:rPr>
        <w:t>;</w:t>
      </w:r>
    </w:p>
    <w:p w14:paraId="73BE93C8" w14:textId="22AD2361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п</w:t>
      </w:r>
      <w:r w:rsidR="002811A3" w:rsidRPr="00DC0D1E">
        <w:rPr>
          <w:iCs/>
          <w:lang w:val="ru-UA" w:eastAsia="zh-CN"/>
        </w:rPr>
        <w:t>ароль (</w:t>
      </w:r>
      <w:proofErr w:type="spellStart"/>
      <w:r w:rsidR="002811A3" w:rsidRPr="00DC0D1E">
        <w:rPr>
          <w:iCs/>
          <w:lang w:val="ru-UA" w:eastAsia="zh-CN"/>
        </w:rPr>
        <w:t>хеш</w:t>
      </w:r>
      <w:proofErr w:type="spellEnd"/>
      <w:r w:rsidR="002811A3" w:rsidRPr="00DC0D1E">
        <w:rPr>
          <w:iCs/>
          <w:lang w:val="ru-UA" w:eastAsia="zh-CN"/>
        </w:rPr>
        <w:t>)</w:t>
      </w:r>
      <w:r w:rsidR="00821AC9">
        <w:rPr>
          <w:iCs/>
          <w:lang w:val="ru-UA" w:eastAsia="zh-CN"/>
        </w:rPr>
        <w:t>;</w:t>
      </w:r>
    </w:p>
    <w:p w14:paraId="169ABC86" w14:textId="66639257" w:rsidR="002811A3" w:rsidRPr="00DF4C71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д</w:t>
      </w:r>
      <w:r w:rsidR="002811A3" w:rsidRPr="00DC0D1E">
        <w:rPr>
          <w:iCs/>
          <w:lang w:val="ru-UA" w:eastAsia="zh-CN"/>
        </w:rPr>
        <w:t>ата регистрации</w:t>
      </w:r>
      <w:r w:rsidR="00821AC9">
        <w:rPr>
          <w:iCs/>
          <w:lang w:val="ru-UA" w:eastAsia="zh-CN"/>
        </w:rPr>
        <w:t>.</w:t>
      </w:r>
    </w:p>
    <w:p w14:paraId="493F1102" w14:textId="4624F515" w:rsidR="002811A3" w:rsidRPr="00C82EF7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en-US" w:eastAsia="zh-CN"/>
        </w:rPr>
      </w:pPr>
      <w:r w:rsidRPr="00DC0D1E">
        <w:rPr>
          <w:iCs/>
          <w:lang w:val="ru-UA" w:eastAsia="zh-CN"/>
        </w:rPr>
        <w:t>Персонаж</w:t>
      </w:r>
      <w:r w:rsidR="00C82EF7">
        <w:rPr>
          <w:iCs/>
          <w:lang w:val="en-US" w:eastAsia="zh-CN"/>
        </w:rPr>
        <w:t>:</w:t>
      </w:r>
    </w:p>
    <w:p w14:paraId="137C59A3" w14:textId="26549C5E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и</w:t>
      </w:r>
      <w:r w:rsidR="002811A3" w:rsidRPr="00DC0D1E">
        <w:rPr>
          <w:iCs/>
          <w:lang w:val="ru-UA" w:eastAsia="zh-CN"/>
        </w:rPr>
        <w:t>дентификатор персонажа</w:t>
      </w:r>
      <w:r w:rsidR="00821AC9">
        <w:rPr>
          <w:iCs/>
          <w:lang w:val="ru-UA" w:eastAsia="zh-CN"/>
        </w:rPr>
        <w:t>;</w:t>
      </w:r>
    </w:p>
    <w:p w14:paraId="248788E0" w14:textId="2C8CF96F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сылка на пользователя</w:t>
      </w:r>
      <w:r w:rsidR="00821AC9">
        <w:rPr>
          <w:iCs/>
          <w:lang w:val="ru-UA" w:eastAsia="zh-CN"/>
        </w:rPr>
        <w:t>;</w:t>
      </w:r>
    </w:p>
    <w:p w14:paraId="7E9AB7DD" w14:textId="3BCD4F96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и</w:t>
      </w:r>
      <w:r w:rsidR="002811A3" w:rsidRPr="00DC0D1E">
        <w:rPr>
          <w:iCs/>
          <w:lang w:val="ru-UA" w:eastAsia="zh-CN"/>
        </w:rPr>
        <w:t>мя персонажа</w:t>
      </w:r>
      <w:r w:rsidR="00821AC9">
        <w:rPr>
          <w:iCs/>
          <w:lang w:val="ru-UA" w:eastAsia="zh-CN"/>
        </w:rPr>
        <w:t>;</w:t>
      </w:r>
    </w:p>
    <w:p w14:paraId="108C85DC" w14:textId="5F8DBF89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у</w:t>
      </w:r>
      <w:r w:rsidR="002811A3" w:rsidRPr="00DC0D1E">
        <w:rPr>
          <w:iCs/>
          <w:lang w:val="ru-UA" w:eastAsia="zh-CN"/>
        </w:rPr>
        <w:t>ровень</w:t>
      </w:r>
      <w:r w:rsidR="00821AC9">
        <w:rPr>
          <w:iCs/>
          <w:lang w:val="ru-UA" w:eastAsia="zh-CN"/>
        </w:rPr>
        <w:t>;</w:t>
      </w:r>
    </w:p>
    <w:p w14:paraId="79F80409" w14:textId="4C2B0E19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т</w:t>
      </w:r>
      <w:r w:rsidR="002811A3" w:rsidRPr="00DC0D1E">
        <w:rPr>
          <w:iCs/>
          <w:lang w:val="ru-UA" w:eastAsia="zh-CN"/>
        </w:rPr>
        <w:t>екущий опыт</w:t>
      </w:r>
      <w:r w:rsidR="00821AC9">
        <w:rPr>
          <w:iCs/>
          <w:lang w:val="ru-UA" w:eastAsia="zh-CN"/>
        </w:rPr>
        <w:t>;</w:t>
      </w:r>
    </w:p>
    <w:p w14:paraId="3ABFD989" w14:textId="6262BEF0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о</w:t>
      </w:r>
      <w:r w:rsidR="002811A3" w:rsidRPr="00DC0D1E">
        <w:rPr>
          <w:iCs/>
          <w:lang w:val="ru-UA" w:eastAsia="zh-CN"/>
        </w:rPr>
        <w:t>пыт до следующего уровня</w:t>
      </w:r>
      <w:r w:rsidR="00821AC9">
        <w:rPr>
          <w:iCs/>
          <w:lang w:val="ru-UA" w:eastAsia="zh-CN"/>
        </w:rPr>
        <w:t>;</w:t>
      </w:r>
    </w:p>
    <w:p w14:paraId="6D0937CE" w14:textId="42348E7A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C82EF7">
        <w:rPr>
          <w:iCs/>
          <w:lang w:val="ru-UA" w:eastAsia="zh-CN"/>
        </w:rPr>
        <w:t>очки здоровья</w:t>
      </w:r>
      <w:r w:rsidR="00821AC9">
        <w:rPr>
          <w:iCs/>
          <w:lang w:val="ru-UA" w:eastAsia="zh-CN"/>
        </w:rPr>
        <w:t>;</w:t>
      </w:r>
    </w:p>
    <w:p w14:paraId="15AECE47" w14:textId="34E6C0F4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м</w:t>
      </w:r>
      <w:r w:rsidR="002811A3" w:rsidRPr="00DC0D1E">
        <w:rPr>
          <w:iCs/>
          <w:lang w:val="ru-UA" w:eastAsia="zh-CN"/>
        </w:rPr>
        <w:t xml:space="preserve">аксимальное </w:t>
      </w:r>
      <w:r w:rsidR="00C82EF7">
        <w:rPr>
          <w:iCs/>
          <w:lang w:val="ru-UA" w:eastAsia="zh-CN"/>
        </w:rPr>
        <w:t xml:space="preserve">кол-во очков </w:t>
      </w:r>
      <w:r w:rsidR="002811A3" w:rsidRPr="00DC0D1E">
        <w:rPr>
          <w:iCs/>
          <w:lang w:val="ru-UA" w:eastAsia="zh-CN"/>
        </w:rPr>
        <w:t>здоровь</w:t>
      </w:r>
      <w:r w:rsidR="00C82EF7">
        <w:rPr>
          <w:iCs/>
          <w:lang w:val="ru-UA" w:eastAsia="zh-CN"/>
        </w:rPr>
        <w:t>я</w:t>
      </w:r>
      <w:r w:rsidR="00821AC9">
        <w:rPr>
          <w:iCs/>
          <w:lang w:val="ru-UA" w:eastAsia="zh-CN"/>
        </w:rPr>
        <w:t>;</w:t>
      </w:r>
    </w:p>
    <w:p w14:paraId="6E2C37C2" w14:textId="30E5FDA1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lastRenderedPageBreak/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б</w:t>
      </w:r>
      <w:r w:rsidR="002811A3" w:rsidRPr="00DC0D1E">
        <w:rPr>
          <w:iCs/>
          <w:lang w:val="ru-UA" w:eastAsia="zh-CN"/>
        </w:rPr>
        <w:t>аланс валюты</w:t>
      </w:r>
      <w:r w:rsidR="00821AC9">
        <w:rPr>
          <w:iCs/>
          <w:lang w:val="ru-UA" w:eastAsia="zh-CN"/>
        </w:rPr>
        <w:t>;</w:t>
      </w:r>
    </w:p>
    <w:p w14:paraId="61ECF1E4" w14:textId="2712E771" w:rsidR="002811A3" w:rsidRPr="00DF4C71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и</w:t>
      </w:r>
      <w:r w:rsidR="002811A3" w:rsidRPr="00DC0D1E">
        <w:rPr>
          <w:iCs/>
          <w:lang w:val="ru-UA" w:eastAsia="zh-CN"/>
        </w:rPr>
        <w:t>дентификатор аватара</w:t>
      </w:r>
      <w:r w:rsidR="00821AC9">
        <w:rPr>
          <w:iCs/>
          <w:lang w:val="ru-UA" w:eastAsia="zh-CN"/>
        </w:rPr>
        <w:t>.</w:t>
      </w:r>
    </w:p>
    <w:p w14:paraId="5A08A213" w14:textId="3566A166" w:rsidR="002811A3" w:rsidRPr="00DC0D1E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>Задача</w:t>
      </w:r>
      <w:r w:rsidR="00C82EF7">
        <w:rPr>
          <w:iCs/>
          <w:lang w:val="ru-UA" w:eastAsia="zh-CN"/>
        </w:rPr>
        <w:t>:</w:t>
      </w:r>
    </w:p>
    <w:p w14:paraId="183EA279" w14:textId="399603D5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и</w:t>
      </w:r>
      <w:r w:rsidR="002811A3" w:rsidRPr="00DC0D1E">
        <w:rPr>
          <w:iCs/>
          <w:lang w:val="ru-UA" w:eastAsia="zh-CN"/>
        </w:rPr>
        <w:t>дентификатор задачи</w:t>
      </w:r>
      <w:r w:rsidR="00821AC9">
        <w:rPr>
          <w:iCs/>
          <w:lang w:val="ru-UA" w:eastAsia="zh-CN"/>
        </w:rPr>
        <w:t>;</w:t>
      </w:r>
    </w:p>
    <w:p w14:paraId="35EBC131" w14:textId="2C7D1CA5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сылка на пользователя</w:t>
      </w:r>
      <w:r w:rsidR="00821AC9">
        <w:rPr>
          <w:iCs/>
          <w:lang w:val="ru-UA" w:eastAsia="zh-CN"/>
        </w:rPr>
        <w:t>;</w:t>
      </w:r>
    </w:p>
    <w:p w14:paraId="305F4859" w14:textId="47D41056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н</w:t>
      </w:r>
      <w:r w:rsidR="002811A3" w:rsidRPr="00DC0D1E">
        <w:rPr>
          <w:iCs/>
          <w:lang w:val="ru-UA" w:eastAsia="zh-CN"/>
        </w:rPr>
        <w:t>азвание</w:t>
      </w:r>
      <w:r w:rsidR="00821AC9">
        <w:rPr>
          <w:iCs/>
          <w:lang w:val="ru-UA" w:eastAsia="zh-CN"/>
        </w:rPr>
        <w:t>;</w:t>
      </w:r>
    </w:p>
    <w:p w14:paraId="5267461D" w14:textId="118D74A5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о</w:t>
      </w:r>
      <w:r w:rsidR="002811A3" w:rsidRPr="00DC0D1E">
        <w:rPr>
          <w:iCs/>
          <w:lang w:val="ru-UA" w:eastAsia="zh-CN"/>
        </w:rPr>
        <w:t>писание</w:t>
      </w:r>
      <w:r w:rsidR="00821AC9">
        <w:rPr>
          <w:iCs/>
          <w:lang w:val="ru-UA" w:eastAsia="zh-CN"/>
        </w:rPr>
        <w:t>;</w:t>
      </w:r>
    </w:p>
    <w:p w14:paraId="5EF9A0D2" w14:textId="4767C15C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ложность (лёгкая / средняя / сложная)</w:t>
      </w:r>
      <w:r w:rsidR="00821AC9">
        <w:rPr>
          <w:iCs/>
          <w:lang w:val="ru-UA" w:eastAsia="zh-CN"/>
        </w:rPr>
        <w:t>;</w:t>
      </w:r>
    </w:p>
    <w:p w14:paraId="299B93C6" w14:textId="4DFF4486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к</w:t>
      </w:r>
      <w:r w:rsidR="002811A3" w:rsidRPr="00DC0D1E">
        <w:rPr>
          <w:iCs/>
          <w:lang w:val="ru-UA" w:eastAsia="zh-CN"/>
        </w:rPr>
        <w:t>атегория</w:t>
      </w:r>
      <w:r w:rsidR="00821AC9">
        <w:rPr>
          <w:iCs/>
          <w:lang w:val="ru-UA" w:eastAsia="zh-CN"/>
        </w:rPr>
        <w:t>;</w:t>
      </w:r>
    </w:p>
    <w:p w14:paraId="5080D398" w14:textId="6E221ADA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д</w:t>
      </w:r>
      <w:r w:rsidR="002811A3" w:rsidRPr="00DC0D1E">
        <w:rPr>
          <w:iCs/>
          <w:lang w:val="ru-UA" w:eastAsia="zh-CN"/>
        </w:rPr>
        <w:t>едлайн (дата и время)</w:t>
      </w:r>
      <w:r w:rsidR="00821AC9">
        <w:rPr>
          <w:iCs/>
          <w:lang w:val="ru-UA" w:eastAsia="zh-CN"/>
        </w:rPr>
        <w:t>;</w:t>
      </w:r>
    </w:p>
    <w:p w14:paraId="79423EB0" w14:textId="4E5E62EA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татус (активна / выполнена / просрочена)</w:t>
      </w:r>
      <w:r w:rsidR="00821AC9">
        <w:rPr>
          <w:iCs/>
          <w:lang w:val="ru-UA" w:eastAsia="zh-CN"/>
        </w:rPr>
        <w:t>;</w:t>
      </w:r>
    </w:p>
    <w:p w14:paraId="7D6BE949" w14:textId="13CFA49F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н</w:t>
      </w:r>
      <w:r w:rsidR="002811A3" w:rsidRPr="00DC0D1E">
        <w:rPr>
          <w:iCs/>
          <w:lang w:val="ru-UA" w:eastAsia="zh-CN"/>
        </w:rPr>
        <w:t xml:space="preserve">аграда </w:t>
      </w:r>
      <w:r w:rsidR="00C82EF7">
        <w:rPr>
          <w:iCs/>
          <w:lang w:val="ru-UA" w:eastAsia="zh-CN"/>
        </w:rPr>
        <w:t>опытом</w:t>
      </w:r>
      <w:r w:rsidR="00821AC9">
        <w:rPr>
          <w:iCs/>
          <w:lang w:val="ru-UA" w:eastAsia="zh-CN"/>
        </w:rPr>
        <w:t>;</w:t>
      </w:r>
    </w:p>
    <w:p w14:paraId="2FE17F65" w14:textId="0D6238F3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н</w:t>
      </w:r>
      <w:r w:rsidR="002811A3" w:rsidRPr="00DC0D1E">
        <w:rPr>
          <w:iCs/>
          <w:lang w:val="ru-UA" w:eastAsia="zh-CN"/>
        </w:rPr>
        <w:t xml:space="preserve">аграда </w:t>
      </w:r>
      <w:r w:rsidR="00C82EF7">
        <w:rPr>
          <w:iCs/>
          <w:lang w:val="ru-UA" w:eastAsia="zh-CN"/>
        </w:rPr>
        <w:t>золотом</w:t>
      </w:r>
      <w:r w:rsidR="00821AC9">
        <w:rPr>
          <w:iCs/>
          <w:lang w:val="ru-UA" w:eastAsia="zh-CN"/>
        </w:rPr>
        <w:t>;</w:t>
      </w:r>
    </w:p>
    <w:p w14:paraId="78E1127D" w14:textId="1178BDF3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д</w:t>
      </w:r>
      <w:r w:rsidR="002811A3" w:rsidRPr="00DC0D1E">
        <w:rPr>
          <w:iCs/>
          <w:lang w:val="ru-UA" w:eastAsia="zh-CN"/>
        </w:rPr>
        <w:t>ата создания</w:t>
      </w:r>
      <w:r w:rsidR="00821AC9">
        <w:rPr>
          <w:iCs/>
          <w:lang w:val="ru-UA" w:eastAsia="zh-CN"/>
        </w:rPr>
        <w:t>;</w:t>
      </w:r>
    </w:p>
    <w:p w14:paraId="2D79BDAE" w14:textId="5270F68E" w:rsidR="002811A3" w:rsidRPr="00DF4C71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д</w:t>
      </w:r>
      <w:r w:rsidR="002811A3" w:rsidRPr="00DC0D1E">
        <w:rPr>
          <w:iCs/>
          <w:lang w:val="ru-UA" w:eastAsia="zh-CN"/>
        </w:rPr>
        <w:t>ата выполнения</w:t>
      </w:r>
      <w:r w:rsidR="00821AC9">
        <w:rPr>
          <w:iCs/>
          <w:lang w:val="ru-UA" w:eastAsia="zh-CN"/>
        </w:rPr>
        <w:t>.</w:t>
      </w:r>
    </w:p>
    <w:p w14:paraId="326E960D" w14:textId="2DF3E061" w:rsidR="002811A3" w:rsidRPr="00DC0D1E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>Привычка</w:t>
      </w:r>
      <w:r w:rsidR="00C82EF7">
        <w:rPr>
          <w:iCs/>
          <w:lang w:val="ru-UA" w:eastAsia="zh-CN"/>
        </w:rPr>
        <w:t>:</w:t>
      </w:r>
    </w:p>
    <w:p w14:paraId="577F4265" w14:textId="18053BD4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и</w:t>
      </w:r>
      <w:r w:rsidR="002811A3" w:rsidRPr="00DC0D1E">
        <w:rPr>
          <w:iCs/>
          <w:lang w:val="ru-UA" w:eastAsia="zh-CN"/>
        </w:rPr>
        <w:t>дентификатор привычки</w:t>
      </w:r>
      <w:r w:rsidR="00821AC9">
        <w:rPr>
          <w:iCs/>
          <w:lang w:val="ru-UA" w:eastAsia="zh-CN"/>
        </w:rPr>
        <w:t>;</w:t>
      </w:r>
    </w:p>
    <w:p w14:paraId="4822F615" w14:textId="67F8109D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сылка на пользователя</w:t>
      </w:r>
      <w:r w:rsidR="00821AC9">
        <w:rPr>
          <w:iCs/>
          <w:lang w:val="ru-UA" w:eastAsia="zh-CN"/>
        </w:rPr>
        <w:t>;</w:t>
      </w:r>
    </w:p>
    <w:p w14:paraId="004751DC" w14:textId="6B972A33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н</w:t>
      </w:r>
      <w:r w:rsidR="002811A3" w:rsidRPr="00DC0D1E">
        <w:rPr>
          <w:iCs/>
          <w:lang w:val="ru-UA" w:eastAsia="zh-CN"/>
        </w:rPr>
        <w:t>азвание</w:t>
      </w:r>
      <w:r w:rsidR="00821AC9">
        <w:rPr>
          <w:iCs/>
          <w:lang w:val="ru-UA" w:eastAsia="zh-CN"/>
        </w:rPr>
        <w:t>;</w:t>
      </w:r>
    </w:p>
    <w:p w14:paraId="4B1C0A50" w14:textId="1BB8FDF5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о</w:t>
      </w:r>
      <w:r w:rsidR="002811A3" w:rsidRPr="00DC0D1E">
        <w:rPr>
          <w:iCs/>
          <w:lang w:val="ru-UA" w:eastAsia="zh-CN"/>
        </w:rPr>
        <w:t>писание</w:t>
      </w:r>
      <w:r w:rsidR="00821AC9">
        <w:rPr>
          <w:iCs/>
          <w:lang w:val="ru-UA" w:eastAsia="zh-CN"/>
        </w:rPr>
        <w:t>;</w:t>
      </w:r>
    </w:p>
    <w:p w14:paraId="0DC46B0B" w14:textId="2A64E7F1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т</w:t>
      </w:r>
      <w:r w:rsidR="002811A3" w:rsidRPr="00DC0D1E">
        <w:rPr>
          <w:iCs/>
          <w:lang w:val="ru-UA" w:eastAsia="zh-CN"/>
        </w:rPr>
        <w:t>ип (положительная / отрицательная)</w:t>
      </w:r>
      <w:r w:rsidR="00821AC9">
        <w:rPr>
          <w:iCs/>
          <w:lang w:val="ru-UA" w:eastAsia="zh-CN"/>
        </w:rPr>
        <w:t>;</w:t>
      </w:r>
    </w:p>
    <w:p w14:paraId="434B4DE7" w14:textId="2693B862" w:rsidR="002811A3" w:rsidRPr="00821AC9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с</w:t>
      </w:r>
      <w:r w:rsidR="002811A3" w:rsidRPr="00821AC9">
        <w:rPr>
          <w:iCs/>
          <w:lang w:val="ru-UA" w:eastAsia="zh-CN"/>
        </w:rPr>
        <w:t>ложность</w:t>
      </w:r>
      <w:r w:rsidR="00821AC9" w:rsidRPr="00821AC9">
        <w:rPr>
          <w:iCs/>
          <w:lang w:val="ru-UA" w:eastAsia="zh-CN"/>
        </w:rPr>
        <w:t>;</w:t>
      </w:r>
    </w:p>
    <w:p w14:paraId="3AF866A4" w14:textId="7A3A14E6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к</w:t>
      </w:r>
      <w:r w:rsidR="002811A3" w:rsidRPr="00DC0D1E">
        <w:rPr>
          <w:iCs/>
          <w:lang w:val="ru-UA" w:eastAsia="zh-CN"/>
        </w:rPr>
        <w:t>атегория</w:t>
      </w:r>
      <w:r w:rsidR="00821AC9">
        <w:rPr>
          <w:iCs/>
          <w:lang w:val="ru-UA" w:eastAsia="zh-CN"/>
        </w:rPr>
        <w:t>;</w:t>
      </w:r>
    </w:p>
    <w:p w14:paraId="6686859B" w14:textId="5D7D9EE3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п</w:t>
      </w:r>
      <w:r w:rsidR="002811A3" w:rsidRPr="00DC0D1E">
        <w:rPr>
          <w:iCs/>
          <w:lang w:val="ru-UA" w:eastAsia="zh-CN"/>
        </w:rPr>
        <w:t>ериодичность (ежедневно / по дням недели / произвольно)</w:t>
      </w:r>
      <w:r w:rsidR="00821AC9">
        <w:rPr>
          <w:iCs/>
          <w:lang w:val="ru-UA" w:eastAsia="zh-CN"/>
        </w:rPr>
        <w:t>;</w:t>
      </w:r>
    </w:p>
    <w:p w14:paraId="51C077F4" w14:textId="4CA6643E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т</w:t>
      </w:r>
      <w:r w:rsidR="002811A3" w:rsidRPr="00DC0D1E">
        <w:rPr>
          <w:iCs/>
          <w:lang w:val="ru-UA" w:eastAsia="zh-CN"/>
        </w:rPr>
        <w:t>екущий стрик</w:t>
      </w:r>
      <w:r w:rsidR="00821AC9">
        <w:rPr>
          <w:iCs/>
          <w:lang w:val="ru-UA" w:eastAsia="zh-CN"/>
        </w:rPr>
        <w:t>;</w:t>
      </w:r>
    </w:p>
    <w:p w14:paraId="5FC6B404" w14:textId="5136E49E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м</w:t>
      </w:r>
      <w:r w:rsidR="002811A3" w:rsidRPr="00DC0D1E">
        <w:rPr>
          <w:iCs/>
          <w:lang w:val="ru-UA" w:eastAsia="zh-CN"/>
        </w:rPr>
        <w:t>аксимальный стрик</w:t>
      </w:r>
      <w:r w:rsidR="00821AC9">
        <w:rPr>
          <w:iCs/>
          <w:lang w:val="ru-UA" w:eastAsia="zh-CN"/>
        </w:rPr>
        <w:t>;</w:t>
      </w:r>
    </w:p>
    <w:p w14:paraId="64F4D844" w14:textId="1107116D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н</w:t>
      </w:r>
      <w:r w:rsidR="002811A3" w:rsidRPr="00DC0D1E">
        <w:rPr>
          <w:iCs/>
          <w:lang w:val="ru-UA" w:eastAsia="zh-CN"/>
        </w:rPr>
        <w:t xml:space="preserve">аграда </w:t>
      </w:r>
      <w:r w:rsidR="00C82EF7">
        <w:rPr>
          <w:iCs/>
          <w:lang w:val="ru-UA" w:eastAsia="zh-CN"/>
        </w:rPr>
        <w:t>опыта</w:t>
      </w:r>
      <w:r w:rsidR="002811A3" w:rsidRPr="00DC0D1E">
        <w:rPr>
          <w:iCs/>
          <w:lang w:val="ru-UA" w:eastAsia="zh-CN"/>
        </w:rPr>
        <w:t xml:space="preserve"> за выполнение</w:t>
      </w:r>
      <w:r w:rsidR="00821AC9">
        <w:rPr>
          <w:iCs/>
          <w:lang w:val="ru-UA" w:eastAsia="zh-CN"/>
        </w:rPr>
        <w:t>;</w:t>
      </w:r>
    </w:p>
    <w:p w14:paraId="2019883D" w14:textId="56D5DAE4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ш</w:t>
      </w:r>
      <w:r w:rsidR="002811A3" w:rsidRPr="00DC0D1E">
        <w:rPr>
          <w:iCs/>
          <w:lang w:val="ru-UA" w:eastAsia="zh-CN"/>
        </w:rPr>
        <w:t xml:space="preserve">траф </w:t>
      </w:r>
      <w:r w:rsidR="00C82EF7">
        <w:rPr>
          <w:iCs/>
          <w:lang w:val="ru-UA" w:eastAsia="zh-CN"/>
        </w:rPr>
        <w:t>очков здоровья</w:t>
      </w:r>
      <w:r w:rsidR="002811A3" w:rsidRPr="00DC0D1E">
        <w:rPr>
          <w:iCs/>
          <w:lang w:val="ru-UA" w:eastAsia="zh-CN"/>
        </w:rPr>
        <w:t xml:space="preserve"> за пропуск</w:t>
      </w:r>
      <w:r w:rsidR="00821AC9">
        <w:rPr>
          <w:iCs/>
          <w:lang w:val="ru-UA" w:eastAsia="zh-CN"/>
        </w:rPr>
        <w:t>;</w:t>
      </w:r>
    </w:p>
    <w:p w14:paraId="38D91AB4" w14:textId="00AC3A1C" w:rsidR="002811A3" w:rsidRPr="00DF4C71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д</w:t>
      </w:r>
      <w:r w:rsidR="002811A3" w:rsidRPr="00DC0D1E">
        <w:rPr>
          <w:iCs/>
          <w:lang w:val="ru-UA" w:eastAsia="zh-CN"/>
        </w:rPr>
        <w:t>ата создания</w:t>
      </w:r>
      <w:r w:rsidR="00821AC9">
        <w:rPr>
          <w:iCs/>
          <w:lang w:val="ru-UA" w:eastAsia="zh-CN"/>
        </w:rPr>
        <w:t>.</w:t>
      </w:r>
    </w:p>
    <w:p w14:paraId="7BE22FB9" w14:textId="272F47FE" w:rsidR="002811A3" w:rsidRPr="00DC0D1E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>Запись выполнения привычки</w:t>
      </w:r>
      <w:r w:rsidR="00C82EF7">
        <w:rPr>
          <w:iCs/>
          <w:lang w:val="ru-UA" w:eastAsia="zh-CN"/>
        </w:rPr>
        <w:t>:</w:t>
      </w:r>
    </w:p>
    <w:p w14:paraId="2F4DBF39" w14:textId="01E89D67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и</w:t>
      </w:r>
      <w:r w:rsidR="002811A3" w:rsidRPr="00DC0D1E">
        <w:rPr>
          <w:iCs/>
          <w:lang w:val="ru-UA" w:eastAsia="zh-CN"/>
        </w:rPr>
        <w:t>дентификатор записи</w:t>
      </w:r>
      <w:r w:rsidR="00821AC9">
        <w:rPr>
          <w:iCs/>
          <w:lang w:val="ru-UA" w:eastAsia="zh-CN"/>
        </w:rPr>
        <w:t>;</w:t>
      </w:r>
    </w:p>
    <w:p w14:paraId="54ADC0A7" w14:textId="6C61A73D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сылка на привычку</w:t>
      </w:r>
      <w:r w:rsidR="00821AC9">
        <w:rPr>
          <w:iCs/>
          <w:lang w:val="ru-UA" w:eastAsia="zh-CN"/>
        </w:rPr>
        <w:t>;</w:t>
      </w:r>
    </w:p>
    <w:p w14:paraId="28C4A36E" w14:textId="25F02712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д</w:t>
      </w:r>
      <w:r w:rsidR="002811A3" w:rsidRPr="00DC0D1E">
        <w:rPr>
          <w:iCs/>
          <w:lang w:val="ru-UA" w:eastAsia="zh-CN"/>
        </w:rPr>
        <w:t>ата выполнения</w:t>
      </w:r>
      <w:r w:rsidR="00821AC9">
        <w:rPr>
          <w:iCs/>
          <w:lang w:val="ru-UA" w:eastAsia="zh-CN"/>
        </w:rPr>
        <w:t>;</w:t>
      </w:r>
    </w:p>
    <w:p w14:paraId="1ABE87DB" w14:textId="525F9581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татус (выполнена / пропущена)</w:t>
      </w:r>
      <w:r w:rsidR="00821AC9">
        <w:rPr>
          <w:iCs/>
          <w:lang w:val="ru-UA" w:eastAsia="zh-CN"/>
        </w:rPr>
        <w:t>;</w:t>
      </w:r>
    </w:p>
    <w:p w14:paraId="1A6EAEAF" w14:textId="43F403E2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н</w:t>
      </w:r>
      <w:r w:rsidR="002811A3" w:rsidRPr="00DC0D1E">
        <w:rPr>
          <w:iCs/>
          <w:lang w:val="ru-UA" w:eastAsia="zh-CN"/>
        </w:rPr>
        <w:t xml:space="preserve">ачисленный </w:t>
      </w:r>
      <w:r w:rsidR="00C82EF7">
        <w:rPr>
          <w:iCs/>
          <w:lang w:val="ru-UA" w:eastAsia="zh-CN"/>
        </w:rPr>
        <w:t>опыт</w:t>
      </w:r>
      <w:r w:rsidR="00821AC9">
        <w:rPr>
          <w:iCs/>
          <w:lang w:val="ru-UA" w:eastAsia="zh-CN"/>
        </w:rPr>
        <w:t>;</w:t>
      </w:r>
    </w:p>
    <w:p w14:paraId="0930763A" w14:textId="7A451A50" w:rsidR="002811A3" w:rsidRPr="00DF4C71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писанн</w:t>
      </w:r>
      <w:r w:rsidR="00C82EF7">
        <w:rPr>
          <w:iCs/>
          <w:lang w:val="ru-UA" w:eastAsia="zh-CN"/>
        </w:rPr>
        <w:t>ые очки здоровья</w:t>
      </w:r>
      <w:r w:rsidR="00821AC9">
        <w:rPr>
          <w:iCs/>
          <w:lang w:val="ru-UA" w:eastAsia="zh-CN"/>
        </w:rPr>
        <w:t>.</w:t>
      </w:r>
    </w:p>
    <w:p w14:paraId="233436B6" w14:textId="11F8A3DE" w:rsidR="002811A3" w:rsidRPr="00DC0D1E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>Награда</w:t>
      </w:r>
      <w:r w:rsidR="00C82EF7">
        <w:rPr>
          <w:iCs/>
          <w:lang w:val="ru-UA" w:eastAsia="zh-CN"/>
        </w:rPr>
        <w:t>:</w:t>
      </w:r>
    </w:p>
    <w:p w14:paraId="25239AF7" w14:textId="66D02160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и</w:t>
      </w:r>
      <w:r w:rsidR="002811A3" w:rsidRPr="00DC0D1E">
        <w:rPr>
          <w:iCs/>
          <w:lang w:val="ru-UA" w:eastAsia="zh-CN"/>
        </w:rPr>
        <w:t>дентификатор награды</w:t>
      </w:r>
      <w:r w:rsidR="00821AC9">
        <w:rPr>
          <w:iCs/>
          <w:lang w:val="ru-UA" w:eastAsia="zh-CN"/>
        </w:rPr>
        <w:t>;</w:t>
      </w:r>
    </w:p>
    <w:p w14:paraId="61FCCE12" w14:textId="623F6DBE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сылка на пользователя</w:t>
      </w:r>
      <w:r w:rsidR="00821AC9">
        <w:rPr>
          <w:iCs/>
          <w:lang w:val="ru-UA" w:eastAsia="zh-CN"/>
        </w:rPr>
        <w:t>;</w:t>
      </w:r>
    </w:p>
    <w:p w14:paraId="3A7A684C" w14:textId="13789D04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н</w:t>
      </w:r>
      <w:r w:rsidR="002811A3" w:rsidRPr="00DC0D1E">
        <w:rPr>
          <w:iCs/>
          <w:lang w:val="ru-UA" w:eastAsia="zh-CN"/>
        </w:rPr>
        <w:t>азвание</w:t>
      </w:r>
      <w:r w:rsidR="00821AC9">
        <w:rPr>
          <w:iCs/>
          <w:lang w:val="ru-UA" w:eastAsia="zh-CN"/>
        </w:rPr>
        <w:t>;</w:t>
      </w:r>
    </w:p>
    <w:p w14:paraId="05000AB3" w14:textId="54874D17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о</w:t>
      </w:r>
      <w:r w:rsidR="002811A3" w:rsidRPr="00DC0D1E">
        <w:rPr>
          <w:iCs/>
          <w:lang w:val="ru-UA" w:eastAsia="zh-CN"/>
        </w:rPr>
        <w:t>писание</w:t>
      </w:r>
      <w:r w:rsidR="00821AC9">
        <w:rPr>
          <w:iCs/>
          <w:lang w:val="ru-UA" w:eastAsia="zh-CN"/>
        </w:rPr>
        <w:t>;</w:t>
      </w:r>
    </w:p>
    <w:p w14:paraId="6DA71565" w14:textId="625332BE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тоимость в валюте</w:t>
      </w:r>
      <w:r w:rsidR="00821AC9">
        <w:rPr>
          <w:iCs/>
          <w:lang w:val="ru-UA" w:eastAsia="zh-CN"/>
        </w:rPr>
        <w:t>;</w:t>
      </w:r>
    </w:p>
    <w:p w14:paraId="3C161D1E" w14:textId="4F565367" w:rsidR="002811A3" w:rsidRPr="00DF4C71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т</w:t>
      </w:r>
      <w:r w:rsidR="002811A3" w:rsidRPr="00DC0D1E">
        <w:rPr>
          <w:iCs/>
          <w:lang w:val="ru-UA" w:eastAsia="zh-CN"/>
        </w:rPr>
        <w:t>ип (пользовательская / системная)</w:t>
      </w:r>
      <w:r w:rsidR="00821AC9">
        <w:rPr>
          <w:iCs/>
          <w:lang w:val="ru-UA" w:eastAsia="zh-CN"/>
        </w:rPr>
        <w:t>.</w:t>
      </w:r>
    </w:p>
    <w:p w14:paraId="3767CA49" w14:textId="2C807792" w:rsidR="002811A3" w:rsidRPr="00DC0D1E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lastRenderedPageBreak/>
        <w:t>Достижение</w:t>
      </w:r>
      <w:r w:rsidR="00C82EF7">
        <w:rPr>
          <w:iCs/>
          <w:lang w:val="ru-UA" w:eastAsia="zh-CN"/>
        </w:rPr>
        <w:t>:</w:t>
      </w:r>
    </w:p>
    <w:p w14:paraId="23C829D0" w14:textId="08BB7DDD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и</w:t>
      </w:r>
      <w:r w:rsidR="002811A3" w:rsidRPr="00DC0D1E">
        <w:rPr>
          <w:iCs/>
          <w:lang w:val="ru-UA" w:eastAsia="zh-CN"/>
        </w:rPr>
        <w:t>дентификатор достижения</w:t>
      </w:r>
      <w:r w:rsidR="00821AC9">
        <w:rPr>
          <w:iCs/>
          <w:lang w:val="ru-UA" w:eastAsia="zh-CN"/>
        </w:rPr>
        <w:t>;</w:t>
      </w:r>
    </w:p>
    <w:p w14:paraId="50F8DB7D" w14:textId="6BE42F6D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н</w:t>
      </w:r>
      <w:r w:rsidR="002811A3" w:rsidRPr="00DC0D1E">
        <w:rPr>
          <w:iCs/>
          <w:lang w:val="ru-UA" w:eastAsia="zh-CN"/>
        </w:rPr>
        <w:t>азвание</w:t>
      </w:r>
      <w:r w:rsidR="00821AC9">
        <w:rPr>
          <w:iCs/>
          <w:lang w:val="ru-UA" w:eastAsia="zh-CN"/>
        </w:rPr>
        <w:t>;</w:t>
      </w:r>
    </w:p>
    <w:p w14:paraId="76093CD3" w14:textId="39AB7CBA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о</w:t>
      </w:r>
      <w:r w:rsidR="002811A3" w:rsidRPr="00DC0D1E">
        <w:rPr>
          <w:iCs/>
          <w:lang w:val="ru-UA" w:eastAsia="zh-CN"/>
        </w:rPr>
        <w:t>писание</w:t>
      </w:r>
      <w:r w:rsidR="00821AC9">
        <w:rPr>
          <w:iCs/>
          <w:lang w:val="ru-UA" w:eastAsia="zh-CN"/>
        </w:rPr>
        <w:t>;</w:t>
      </w:r>
    </w:p>
    <w:p w14:paraId="5B6F5280" w14:textId="7C11DCB8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у</w:t>
      </w:r>
      <w:r w:rsidR="002811A3" w:rsidRPr="00DC0D1E">
        <w:rPr>
          <w:iCs/>
          <w:lang w:val="ru-UA" w:eastAsia="zh-CN"/>
        </w:rPr>
        <w:t>словие получения</w:t>
      </w:r>
      <w:r w:rsidR="00821AC9">
        <w:rPr>
          <w:iCs/>
          <w:lang w:val="ru-UA" w:eastAsia="zh-CN"/>
        </w:rPr>
        <w:t>;</w:t>
      </w:r>
    </w:p>
    <w:p w14:paraId="58BCEF69" w14:textId="76C9B2E5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и</w:t>
      </w:r>
      <w:r w:rsidR="002811A3" w:rsidRPr="00DC0D1E">
        <w:rPr>
          <w:iCs/>
          <w:lang w:val="ru-UA" w:eastAsia="zh-CN"/>
        </w:rPr>
        <w:t>конка</w:t>
      </w:r>
      <w:r w:rsidR="00821AC9">
        <w:rPr>
          <w:iCs/>
          <w:lang w:val="ru-UA" w:eastAsia="zh-CN"/>
        </w:rPr>
        <w:t>;</w:t>
      </w:r>
    </w:p>
    <w:p w14:paraId="2E016BC3" w14:textId="566090CB" w:rsidR="002811A3" w:rsidRPr="00DF4C71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б</w:t>
      </w:r>
      <w:r w:rsidR="002811A3" w:rsidRPr="00DC0D1E">
        <w:rPr>
          <w:iCs/>
          <w:lang w:val="ru-UA" w:eastAsia="zh-CN"/>
        </w:rPr>
        <w:t xml:space="preserve">онус </w:t>
      </w:r>
      <w:r w:rsidR="00C82EF7">
        <w:rPr>
          <w:iCs/>
          <w:lang w:eastAsia="zh-CN"/>
        </w:rPr>
        <w:t>опыта</w:t>
      </w:r>
      <w:r w:rsidR="002811A3" w:rsidRPr="00DC0D1E">
        <w:rPr>
          <w:iCs/>
          <w:lang w:val="ru-UA" w:eastAsia="zh-CN"/>
        </w:rPr>
        <w:t xml:space="preserve"> за получение</w:t>
      </w:r>
      <w:r w:rsidR="00821AC9">
        <w:rPr>
          <w:iCs/>
          <w:lang w:val="ru-UA" w:eastAsia="zh-CN"/>
        </w:rPr>
        <w:t>.</w:t>
      </w:r>
    </w:p>
    <w:p w14:paraId="078FDDFA" w14:textId="7D7E40E1" w:rsidR="002811A3" w:rsidRPr="00DC0D1E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>Достижение пользователя</w:t>
      </w:r>
      <w:r w:rsidR="00C82EF7">
        <w:rPr>
          <w:iCs/>
          <w:lang w:val="ru-UA" w:eastAsia="zh-CN"/>
        </w:rPr>
        <w:t>:</w:t>
      </w:r>
    </w:p>
    <w:p w14:paraId="354373E5" w14:textId="147A777B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сылка на пользователя</w:t>
      </w:r>
      <w:r w:rsidR="00821AC9">
        <w:rPr>
          <w:iCs/>
          <w:lang w:val="ru-UA" w:eastAsia="zh-CN"/>
        </w:rPr>
        <w:t>;</w:t>
      </w:r>
    </w:p>
    <w:p w14:paraId="77C1FB3E" w14:textId="3B626757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сылка на достижение</w:t>
      </w:r>
      <w:r w:rsidR="00821AC9">
        <w:rPr>
          <w:iCs/>
          <w:lang w:val="ru-UA" w:eastAsia="zh-CN"/>
        </w:rPr>
        <w:t>;</w:t>
      </w:r>
    </w:p>
    <w:p w14:paraId="44985DC8" w14:textId="596B01AF" w:rsidR="002811A3" w:rsidRPr="00DF4C71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 w:rsidR="00821AC9">
        <w:rPr>
          <w:iCs/>
          <w:lang w:val="ru-UA" w:eastAsia="zh-CN"/>
        </w:rPr>
        <w:t>д</w:t>
      </w:r>
      <w:r w:rsidR="002811A3" w:rsidRPr="00DC0D1E">
        <w:rPr>
          <w:iCs/>
          <w:lang w:val="ru-UA" w:eastAsia="zh-CN"/>
        </w:rPr>
        <w:t>ата получения</w:t>
      </w:r>
      <w:r w:rsidR="00821AC9">
        <w:rPr>
          <w:iCs/>
          <w:lang w:val="ru-UA" w:eastAsia="zh-CN"/>
        </w:rPr>
        <w:t>.</w:t>
      </w:r>
    </w:p>
    <w:p w14:paraId="109A0382" w14:textId="68DCB3B7" w:rsidR="002811A3" w:rsidRPr="00DF4C71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eastAsia="zh-CN"/>
        </w:rPr>
      </w:pPr>
      <w:r w:rsidRPr="00DC0D1E">
        <w:rPr>
          <w:iCs/>
          <w:lang w:val="ru-UA" w:eastAsia="zh-CN"/>
        </w:rPr>
        <w:t>Сценарии процессов, подлежащих автоматизации</w:t>
      </w:r>
      <w:r w:rsidR="00DF4C71" w:rsidRPr="00DF4C71">
        <w:rPr>
          <w:iCs/>
          <w:lang w:eastAsia="zh-CN"/>
        </w:rPr>
        <w:t>:</w:t>
      </w:r>
    </w:p>
    <w:p w14:paraId="3A2B5565" w14:textId="466054FB" w:rsidR="002811A3" w:rsidRPr="00F60A2D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en-US" w:eastAsia="zh-CN"/>
        </w:rPr>
      </w:pPr>
      <w:r>
        <w:rPr>
          <w:iCs/>
          <w:lang w:val="ru-UA" w:eastAsia="zh-CN"/>
        </w:rPr>
        <w:t>1) </w:t>
      </w:r>
      <w:r w:rsidR="002811A3" w:rsidRPr="00DC0D1E">
        <w:rPr>
          <w:iCs/>
          <w:lang w:val="ru-UA" w:eastAsia="zh-CN"/>
        </w:rPr>
        <w:t>Сценарий «Выполнение разовой задачи»</w:t>
      </w:r>
      <w:r w:rsidR="00F60A2D">
        <w:rPr>
          <w:iCs/>
          <w:lang w:val="en-US" w:eastAsia="zh-CN"/>
        </w:rPr>
        <w:t>:</w:t>
      </w:r>
    </w:p>
    <w:p w14:paraId="2B77D896" w14:textId="4F5EDBFD" w:rsidR="002811A3" w:rsidRPr="00DC0D1E" w:rsidRDefault="00F60A2D" w:rsidP="00F60A2D">
      <w:pPr>
        <w:pStyle w:val="aff4"/>
        <w:numPr>
          <w:ilvl w:val="1"/>
          <w:numId w:val="60"/>
        </w:numPr>
        <w:tabs>
          <w:tab w:val="left" w:pos="993"/>
          <w:tab w:val="left" w:pos="1276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п</w:t>
      </w:r>
      <w:r w:rsidR="002811A3" w:rsidRPr="00DC0D1E">
        <w:rPr>
          <w:iCs/>
          <w:lang w:val="ru-UA" w:eastAsia="zh-CN"/>
        </w:rPr>
        <w:t>ользователь создаёт задачу: вводит название, описание, выбирает сложность, категорию и дедлайн</w:t>
      </w:r>
      <w:r>
        <w:rPr>
          <w:iCs/>
          <w:lang w:val="ru-UA" w:eastAsia="zh-CN"/>
        </w:rPr>
        <w:t>;</w:t>
      </w:r>
    </w:p>
    <w:p w14:paraId="2FBCC49D" w14:textId="596C2DCA" w:rsidR="002811A3" w:rsidRPr="00DC0D1E" w:rsidRDefault="00F60A2D" w:rsidP="00F60A2D">
      <w:pPr>
        <w:pStyle w:val="aff4"/>
        <w:numPr>
          <w:ilvl w:val="1"/>
          <w:numId w:val="60"/>
        </w:numPr>
        <w:tabs>
          <w:tab w:val="left" w:pos="993"/>
          <w:tab w:val="left" w:pos="1276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истема рассчитывает награду (</w:t>
      </w:r>
      <w:r w:rsidR="00C82EF7">
        <w:rPr>
          <w:iCs/>
          <w:lang w:val="ru-UA" w:eastAsia="zh-CN"/>
        </w:rPr>
        <w:t>опыт и золото</w:t>
      </w:r>
      <w:r w:rsidR="002811A3" w:rsidRPr="00DC0D1E">
        <w:rPr>
          <w:iCs/>
          <w:lang w:val="ru-UA" w:eastAsia="zh-CN"/>
        </w:rPr>
        <w:t>) на основе сложности и сохраняет задачу со статусом «активна»</w:t>
      </w:r>
      <w:r>
        <w:rPr>
          <w:iCs/>
          <w:lang w:val="ru-UA" w:eastAsia="zh-CN"/>
        </w:rPr>
        <w:t>;</w:t>
      </w:r>
    </w:p>
    <w:p w14:paraId="77CF97DE" w14:textId="77A7414E" w:rsidR="002811A3" w:rsidRPr="00DC0D1E" w:rsidRDefault="00F60A2D" w:rsidP="00F60A2D">
      <w:pPr>
        <w:pStyle w:val="aff4"/>
        <w:numPr>
          <w:ilvl w:val="1"/>
          <w:numId w:val="60"/>
        </w:numPr>
        <w:tabs>
          <w:tab w:val="left" w:pos="993"/>
          <w:tab w:val="left" w:pos="1276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п</w:t>
      </w:r>
      <w:r w:rsidR="002811A3" w:rsidRPr="00DC0D1E">
        <w:rPr>
          <w:iCs/>
          <w:lang w:val="ru-UA" w:eastAsia="zh-CN"/>
        </w:rPr>
        <w:t xml:space="preserve">ри наступлении даты дедлайна система отправляет </w:t>
      </w:r>
      <w:proofErr w:type="spellStart"/>
      <w:r w:rsidR="002811A3" w:rsidRPr="00DC0D1E">
        <w:rPr>
          <w:iCs/>
          <w:lang w:val="ru-UA" w:eastAsia="zh-CN"/>
        </w:rPr>
        <w:t>push</w:t>
      </w:r>
      <w:proofErr w:type="spellEnd"/>
      <w:r w:rsidR="00DF4C71"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>уведомление с напоминанием</w:t>
      </w:r>
      <w:r>
        <w:rPr>
          <w:iCs/>
          <w:lang w:val="ru-UA" w:eastAsia="zh-CN"/>
        </w:rPr>
        <w:t>;</w:t>
      </w:r>
    </w:p>
    <w:p w14:paraId="720221DF" w14:textId="637AB08B" w:rsidR="002811A3" w:rsidRPr="00DC0D1E" w:rsidRDefault="00F60A2D" w:rsidP="00F60A2D">
      <w:pPr>
        <w:pStyle w:val="aff4"/>
        <w:numPr>
          <w:ilvl w:val="1"/>
          <w:numId w:val="60"/>
        </w:numPr>
        <w:tabs>
          <w:tab w:val="left" w:pos="993"/>
          <w:tab w:val="left" w:pos="1276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п</w:t>
      </w:r>
      <w:r w:rsidR="002811A3" w:rsidRPr="00DC0D1E">
        <w:rPr>
          <w:iCs/>
          <w:lang w:val="ru-UA" w:eastAsia="zh-CN"/>
        </w:rPr>
        <w:t>ользователь отмечает задачу как выполненную</w:t>
      </w:r>
      <w:r>
        <w:rPr>
          <w:iCs/>
          <w:lang w:val="ru-UA" w:eastAsia="zh-CN"/>
        </w:rPr>
        <w:t>;</w:t>
      </w:r>
    </w:p>
    <w:p w14:paraId="56DA5C86" w14:textId="1F5BAEFB" w:rsidR="002811A3" w:rsidRPr="00DC0D1E" w:rsidRDefault="00F60A2D" w:rsidP="00F60A2D">
      <w:pPr>
        <w:pStyle w:val="aff4"/>
        <w:numPr>
          <w:ilvl w:val="1"/>
          <w:numId w:val="60"/>
        </w:numPr>
        <w:tabs>
          <w:tab w:val="left" w:pos="993"/>
          <w:tab w:val="left" w:pos="1276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 xml:space="preserve">истема начисляет </w:t>
      </w:r>
      <w:r w:rsidR="00C82EF7">
        <w:rPr>
          <w:iCs/>
          <w:lang w:val="ru-UA" w:eastAsia="zh-CN"/>
        </w:rPr>
        <w:t>опыт</w:t>
      </w:r>
      <w:r w:rsidR="002811A3" w:rsidRPr="00DC0D1E">
        <w:rPr>
          <w:iCs/>
          <w:lang w:val="ru-UA" w:eastAsia="zh-CN"/>
        </w:rPr>
        <w:t xml:space="preserve"> и </w:t>
      </w:r>
      <w:r w:rsidR="00C82EF7">
        <w:rPr>
          <w:iCs/>
          <w:lang w:val="ru-UA" w:eastAsia="zh-CN"/>
        </w:rPr>
        <w:t>золото</w:t>
      </w:r>
      <w:r w:rsidR="002811A3" w:rsidRPr="00DC0D1E">
        <w:rPr>
          <w:iCs/>
          <w:lang w:val="ru-UA" w:eastAsia="zh-CN"/>
        </w:rPr>
        <w:t xml:space="preserve"> на персонажа, обновляет статус задачи на «выполнена», фиксирует дату выполнения</w:t>
      </w:r>
      <w:r>
        <w:rPr>
          <w:iCs/>
          <w:lang w:val="ru-UA" w:eastAsia="zh-CN"/>
        </w:rPr>
        <w:t>;</w:t>
      </w:r>
    </w:p>
    <w:p w14:paraId="121C6BE8" w14:textId="31C4AFF2" w:rsidR="002811A3" w:rsidRPr="00DC0D1E" w:rsidRDefault="00F60A2D" w:rsidP="00F60A2D">
      <w:pPr>
        <w:pStyle w:val="aff4"/>
        <w:numPr>
          <w:ilvl w:val="1"/>
          <w:numId w:val="60"/>
        </w:numPr>
        <w:tabs>
          <w:tab w:val="left" w:pos="993"/>
          <w:tab w:val="left" w:pos="1276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истема проверяет, достигнут ли порог</w:t>
      </w:r>
      <w:r w:rsidR="00C82EF7">
        <w:rPr>
          <w:iCs/>
          <w:lang w:val="ru-UA" w:eastAsia="zh-CN"/>
        </w:rPr>
        <w:t xml:space="preserve"> опыта</w:t>
      </w:r>
      <w:r w:rsidR="002811A3" w:rsidRPr="00DC0D1E">
        <w:rPr>
          <w:iCs/>
          <w:lang w:val="ru-UA" w:eastAsia="zh-CN"/>
        </w:rPr>
        <w:t xml:space="preserve"> для повышения уровня. Если да </w:t>
      </w:r>
      <w:r w:rsidR="00DF4C71"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уровень повышается, пользователь получает уведомление</w:t>
      </w:r>
      <w:r>
        <w:rPr>
          <w:iCs/>
          <w:lang w:val="ru-UA" w:eastAsia="zh-CN"/>
        </w:rPr>
        <w:t>;</w:t>
      </w:r>
    </w:p>
    <w:p w14:paraId="0EF6C6F0" w14:textId="07A938B1" w:rsidR="002811A3" w:rsidRPr="00DF4C71" w:rsidRDefault="00F60A2D" w:rsidP="00F60A2D">
      <w:pPr>
        <w:pStyle w:val="aff4"/>
        <w:numPr>
          <w:ilvl w:val="1"/>
          <w:numId w:val="60"/>
        </w:numPr>
        <w:tabs>
          <w:tab w:val="left" w:pos="993"/>
          <w:tab w:val="left" w:pos="1134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 xml:space="preserve">истема проверяет условия получения достижений. Если условие выполнено </w:t>
      </w:r>
      <w:r w:rsidR="00DF4C71"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достижение разблокируется.</w:t>
      </w:r>
    </w:p>
    <w:p w14:paraId="5EC8E5E3" w14:textId="052A4D6F" w:rsidR="002811A3" w:rsidRPr="00DF4C71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 xml:space="preserve">2) </w:t>
      </w:r>
      <w:r w:rsidR="002811A3" w:rsidRPr="00DC0D1E">
        <w:rPr>
          <w:iCs/>
          <w:lang w:val="ru-UA" w:eastAsia="zh-CN"/>
        </w:rPr>
        <w:t>Сценарий «Отслеживание привычки»</w:t>
      </w:r>
      <w:r w:rsidR="00F60A2D">
        <w:rPr>
          <w:iCs/>
          <w:lang w:val="ru-UA" w:eastAsia="zh-CN"/>
        </w:rPr>
        <w:t>:</w:t>
      </w:r>
    </w:p>
    <w:p w14:paraId="5C28106D" w14:textId="7C151461" w:rsidR="002811A3" w:rsidRPr="00DC0D1E" w:rsidRDefault="00F60A2D" w:rsidP="00F60A2D">
      <w:pPr>
        <w:pStyle w:val="aff4"/>
        <w:numPr>
          <w:ilvl w:val="1"/>
          <w:numId w:val="6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п</w:t>
      </w:r>
      <w:r w:rsidR="002811A3" w:rsidRPr="00DC0D1E">
        <w:rPr>
          <w:iCs/>
          <w:lang w:val="ru-UA" w:eastAsia="zh-CN"/>
        </w:rPr>
        <w:t>ользователь создаёт привычку: указывает название, тип (положительная или отрицательная), сложность, периодичность</w:t>
      </w:r>
      <w:r>
        <w:rPr>
          <w:iCs/>
          <w:lang w:val="ru-UA" w:eastAsia="zh-CN"/>
        </w:rPr>
        <w:t>;</w:t>
      </w:r>
    </w:p>
    <w:p w14:paraId="080B1312" w14:textId="514A33DE" w:rsidR="002811A3" w:rsidRPr="00DC0D1E" w:rsidRDefault="00F60A2D" w:rsidP="00F60A2D">
      <w:pPr>
        <w:pStyle w:val="aff4"/>
        <w:numPr>
          <w:ilvl w:val="1"/>
          <w:numId w:val="6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е</w:t>
      </w:r>
      <w:r w:rsidR="002811A3" w:rsidRPr="00DC0D1E">
        <w:rPr>
          <w:iCs/>
          <w:lang w:val="ru-UA" w:eastAsia="zh-CN"/>
        </w:rPr>
        <w:t>жедневно (или в соответствии с расписанием) система отображает привычку в списке дел на текущий день</w:t>
      </w:r>
      <w:r>
        <w:rPr>
          <w:iCs/>
          <w:lang w:val="ru-UA" w:eastAsia="zh-CN"/>
        </w:rPr>
        <w:t>;</w:t>
      </w:r>
    </w:p>
    <w:p w14:paraId="2BE75B7A" w14:textId="21CB2E49" w:rsidR="002811A3" w:rsidRPr="00DC0D1E" w:rsidRDefault="00F60A2D" w:rsidP="00F60A2D">
      <w:pPr>
        <w:pStyle w:val="aff4"/>
        <w:numPr>
          <w:ilvl w:val="1"/>
          <w:numId w:val="6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п</w:t>
      </w:r>
      <w:r w:rsidR="002811A3" w:rsidRPr="00DC0D1E">
        <w:rPr>
          <w:iCs/>
          <w:lang w:val="ru-UA" w:eastAsia="zh-CN"/>
        </w:rPr>
        <w:t>ользователь отмечает выполнение привычки</w:t>
      </w:r>
      <w:r>
        <w:rPr>
          <w:iCs/>
          <w:lang w:val="ru-UA" w:eastAsia="zh-CN"/>
        </w:rPr>
        <w:t>;</w:t>
      </w:r>
    </w:p>
    <w:p w14:paraId="65AD2B2A" w14:textId="5AF56A8F" w:rsidR="002811A3" w:rsidRPr="00DC0D1E" w:rsidRDefault="00F60A2D" w:rsidP="00F60A2D">
      <w:pPr>
        <w:pStyle w:val="aff4"/>
        <w:numPr>
          <w:ilvl w:val="1"/>
          <w:numId w:val="6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истема создаёт запись в журнале выполнения, увеличивает стрик на 1, начисляет</w:t>
      </w:r>
      <w:r w:rsidR="00C82EF7">
        <w:rPr>
          <w:iCs/>
          <w:lang w:val="ru-UA" w:eastAsia="zh-CN"/>
        </w:rPr>
        <w:t xml:space="preserve"> опыт</w:t>
      </w:r>
      <w:r w:rsidR="002811A3" w:rsidRPr="00DC0D1E">
        <w:rPr>
          <w:iCs/>
          <w:lang w:val="ru-UA" w:eastAsia="zh-CN"/>
        </w:rPr>
        <w:t xml:space="preserve"> и</w:t>
      </w:r>
      <w:r w:rsidR="00C82EF7">
        <w:rPr>
          <w:iCs/>
          <w:lang w:val="ru-UA" w:eastAsia="zh-CN"/>
        </w:rPr>
        <w:t xml:space="preserve"> золото</w:t>
      </w:r>
      <w:r w:rsidR="002811A3" w:rsidRPr="00DC0D1E">
        <w:rPr>
          <w:iCs/>
          <w:lang w:val="ru-UA" w:eastAsia="zh-CN"/>
        </w:rPr>
        <w:t xml:space="preserve">. Если стрик кратен заданному числу (например, 7, 30) </w:t>
      </w:r>
      <w:r w:rsidR="00DF4C71"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начисляется бонус</w:t>
      </w:r>
      <w:r>
        <w:rPr>
          <w:iCs/>
          <w:lang w:val="ru-UA" w:eastAsia="zh-CN"/>
        </w:rPr>
        <w:t>;</w:t>
      </w:r>
    </w:p>
    <w:p w14:paraId="3F5DCDEA" w14:textId="244E0CA9" w:rsidR="002811A3" w:rsidRPr="00DC0D1E" w:rsidRDefault="00F60A2D" w:rsidP="00F60A2D">
      <w:pPr>
        <w:pStyle w:val="aff4"/>
        <w:numPr>
          <w:ilvl w:val="1"/>
          <w:numId w:val="6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е</w:t>
      </w:r>
      <w:r w:rsidR="002811A3" w:rsidRPr="00DC0D1E">
        <w:rPr>
          <w:iCs/>
          <w:lang w:val="ru-UA" w:eastAsia="zh-CN"/>
        </w:rPr>
        <w:t xml:space="preserve">сли к концу дня привычка не отмечена </w:t>
      </w:r>
      <w:r w:rsidR="00DF4C71"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система создаёт запись «пропущена», сбрасывает стрик, списывает </w:t>
      </w:r>
      <w:r w:rsidR="00C82EF7">
        <w:rPr>
          <w:iCs/>
          <w:lang w:val="ru-UA" w:eastAsia="zh-CN"/>
        </w:rPr>
        <w:t>показатель здоровья</w:t>
      </w:r>
      <w:r w:rsidR="002811A3" w:rsidRPr="00DC0D1E">
        <w:rPr>
          <w:iCs/>
          <w:lang w:val="ru-UA" w:eastAsia="zh-CN"/>
        </w:rPr>
        <w:t xml:space="preserve"> с персонажа</w:t>
      </w:r>
      <w:r>
        <w:rPr>
          <w:iCs/>
          <w:lang w:val="ru-UA" w:eastAsia="zh-CN"/>
        </w:rPr>
        <w:t>;</w:t>
      </w:r>
    </w:p>
    <w:p w14:paraId="09E9292F" w14:textId="7A0D8BAF" w:rsidR="002811A3" w:rsidRPr="00DF4C71" w:rsidRDefault="00F60A2D" w:rsidP="00F60A2D">
      <w:pPr>
        <w:pStyle w:val="aff4"/>
        <w:numPr>
          <w:ilvl w:val="1"/>
          <w:numId w:val="62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е</w:t>
      </w:r>
      <w:r w:rsidR="002811A3" w:rsidRPr="00DC0D1E">
        <w:rPr>
          <w:iCs/>
          <w:lang w:val="ru-UA" w:eastAsia="zh-CN"/>
        </w:rPr>
        <w:t xml:space="preserve">сли HP персонажа снижается до нуля </w:t>
      </w:r>
      <w:r w:rsidR="00DF4C71"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персонаж теряет один уровень и часть накопленной валюты, HP восстанавливается до максимума.</w:t>
      </w:r>
    </w:p>
    <w:p w14:paraId="61B5AB72" w14:textId="42E94A9B" w:rsidR="002811A3" w:rsidRPr="00DF4C71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3) </w:t>
      </w:r>
      <w:r w:rsidR="002811A3" w:rsidRPr="00DC0D1E">
        <w:rPr>
          <w:iCs/>
          <w:lang w:val="ru-UA" w:eastAsia="zh-CN"/>
        </w:rPr>
        <w:t>Сценарий «Использование награды»</w:t>
      </w:r>
      <w:r w:rsidR="00F60A2D">
        <w:rPr>
          <w:iCs/>
          <w:lang w:val="ru-UA" w:eastAsia="zh-CN"/>
        </w:rPr>
        <w:t>:</w:t>
      </w:r>
    </w:p>
    <w:p w14:paraId="117F18E5" w14:textId="784C4B54" w:rsidR="002811A3" w:rsidRPr="00DC0D1E" w:rsidRDefault="00F60A2D" w:rsidP="00F60A2D">
      <w:pPr>
        <w:pStyle w:val="aff4"/>
        <w:numPr>
          <w:ilvl w:val="1"/>
          <w:numId w:val="64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п</w:t>
      </w:r>
      <w:r w:rsidR="002811A3" w:rsidRPr="00DC0D1E">
        <w:rPr>
          <w:iCs/>
          <w:lang w:val="ru-UA" w:eastAsia="zh-CN"/>
        </w:rPr>
        <w:t>ользователь открывает магазин наград</w:t>
      </w:r>
      <w:r>
        <w:rPr>
          <w:iCs/>
          <w:lang w:val="ru-UA" w:eastAsia="zh-CN"/>
        </w:rPr>
        <w:t>;</w:t>
      </w:r>
    </w:p>
    <w:p w14:paraId="53EAD2EC" w14:textId="7809F31C" w:rsidR="002811A3" w:rsidRPr="00DC0D1E" w:rsidRDefault="00F60A2D" w:rsidP="00F60A2D">
      <w:pPr>
        <w:pStyle w:val="aff4"/>
        <w:numPr>
          <w:ilvl w:val="1"/>
          <w:numId w:val="64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истема отображает список доступных наград (как созданных пользователем, так и системных) с указанием стоимости</w:t>
      </w:r>
      <w:r>
        <w:rPr>
          <w:iCs/>
          <w:lang w:val="ru-UA" w:eastAsia="zh-CN"/>
        </w:rPr>
        <w:t>;</w:t>
      </w:r>
    </w:p>
    <w:p w14:paraId="72AA7761" w14:textId="62E34ADC" w:rsidR="002811A3" w:rsidRPr="00DC0D1E" w:rsidRDefault="00F60A2D" w:rsidP="00F60A2D">
      <w:pPr>
        <w:pStyle w:val="aff4"/>
        <w:numPr>
          <w:ilvl w:val="1"/>
          <w:numId w:val="64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lastRenderedPageBreak/>
        <w:t>п</w:t>
      </w:r>
      <w:r w:rsidR="002811A3" w:rsidRPr="00DC0D1E">
        <w:rPr>
          <w:iCs/>
          <w:lang w:val="ru-UA" w:eastAsia="zh-CN"/>
        </w:rPr>
        <w:t>ользователь выбирает награду и подтверждает покупку</w:t>
      </w:r>
      <w:r>
        <w:rPr>
          <w:iCs/>
          <w:lang w:val="ru-UA" w:eastAsia="zh-CN"/>
        </w:rPr>
        <w:t>;</w:t>
      </w:r>
    </w:p>
    <w:p w14:paraId="35A28F50" w14:textId="03ABEA65" w:rsidR="002811A3" w:rsidRPr="00DF4C71" w:rsidRDefault="00F60A2D" w:rsidP="00F60A2D">
      <w:pPr>
        <w:pStyle w:val="aff4"/>
        <w:numPr>
          <w:ilvl w:val="1"/>
          <w:numId w:val="64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 xml:space="preserve">истема проверяет достаточность баланса Gold. Если средств достаточно </w:t>
      </w:r>
      <w:r w:rsidR="00DF4C71"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списывает валюту, фиксирует факт приобретения. Если недостаточно </w:t>
      </w:r>
      <w:r w:rsidR="00DF4C71"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отображает сообщение об ошибке.</w:t>
      </w:r>
    </w:p>
    <w:p w14:paraId="72A4A64E" w14:textId="0ADFE764" w:rsidR="002811A3" w:rsidRPr="00DF4C71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4) </w:t>
      </w:r>
      <w:r w:rsidR="002811A3" w:rsidRPr="00DC0D1E">
        <w:rPr>
          <w:iCs/>
          <w:lang w:val="ru-UA" w:eastAsia="zh-CN"/>
        </w:rPr>
        <w:t>Сценарий «Просмотр статистики и прогресса»</w:t>
      </w:r>
      <w:r w:rsidR="00F60A2D">
        <w:rPr>
          <w:iCs/>
          <w:lang w:val="ru-UA" w:eastAsia="zh-CN"/>
        </w:rPr>
        <w:t>:</w:t>
      </w:r>
    </w:p>
    <w:p w14:paraId="318CF33A" w14:textId="51D310DE" w:rsidR="002811A3" w:rsidRPr="00DC0D1E" w:rsidRDefault="00F60A2D" w:rsidP="00F60A2D">
      <w:pPr>
        <w:pStyle w:val="aff4"/>
        <w:numPr>
          <w:ilvl w:val="1"/>
          <w:numId w:val="66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eastAsia="zh-CN"/>
        </w:rPr>
        <w:t>п</w:t>
      </w:r>
      <w:proofErr w:type="spellStart"/>
      <w:r w:rsidR="002811A3" w:rsidRPr="00DC0D1E">
        <w:rPr>
          <w:iCs/>
          <w:lang w:val="ru-UA" w:eastAsia="zh-CN"/>
        </w:rPr>
        <w:t>ользователь</w:t>
      </w:r>
      <w:proofErr w:type="spellEnd"/>
      <w:r w:rsidR="002811A3" w:rsidRPr="00DC0D1E">
        <w:rPr>
          <w:iCs/>
          <w:lang w:val="ru-UA" w:eastAsia="zh-CN"/>
        </w:rPr>
        <w:t xml:space="preserve"> открывает экран профиля персонажа</w:t>
      </w:r>
      <w:r>
        <w:rPr>
          <w:iCs/>
          <w:lang w:val="ru-UA" w:eastAsia="zh-CN"/>
        </w:rPr>
        <w:t>;</w:t>
      </w:r>
    </w:p>
    <w:p w14:paraId="075BB956" w14:textId="58BE9656" w:rsidR="002811A3" w:rsidRPr="00DC0D1E" w:rsidRDefault="00F60A2D" w:rsidP="00F60A2D">
      <w:pPr>
        <w:pStyle w:val="aff4"/>
        <w:numPr>
          <w:ilvl w:val="1"/>
          <w:numId w:val="66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истема отображает текущие параметры: уровень, XP, HP, Gold, список разблокированных достижений</w:t>
      </w:r>
      <w:r>
        <w:rPr>
          <w:iCs/>
          <w:lang w:val="ru-UA" w:eastAsia="zh-CN"/>
        </w:rPr>
        <w:t>;</w:t>
      </w:r>
    </w:p>
    <w:p w14:paraId="64E1D3BC" w14:textId="10D0F234" w:rsidR="002811A3" w:rsidRPr="00DC0D1E" w:rsidRDefault="00F60A2D" w:rsidP="00F60A2D">
      <w:pPr>
        <w:pStyle w:val="aff4"/>
        <w:numPr>
          <w:ilvl w:val="1"/>
          <w:numId w:val="66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п</w:t>
      </w:r>
      <w:r w:rsidR="002811A3" w:rsidRPr="00DC0D1E">
        <w:rPr>
          <w:iCs/>
          <w:lang w:val="ru-UA" w:eastAsia="zh-CN"/>
        </w:rPr>
        <w:t>ользователь переходит в раздел статистики</w:t>
      </w:r>
      <w:r>
        <w:rPr>
          <w:iCs/>
          <w:lang w:val="ru-UA" w:eastAsia="zh-CN"/>
        </w:rPr>
        <w:t>;</w:t>
      </w:r>
    </w:p>
    <w:p w14:paraId="6C3A9AA4" w14:textId="003AF85C" w:rsidR="002811A3" w:rsidRPr="00DF4C71" w:rsidRDefault="00F60A2D" w:rsidP="00F60A2D">
      <w:pPr>
        <w:pStyle w:val="aff4"/>
        <w:numPr>
          <w:ilvl w:val="1"/>
          <w:numId w:val="66"/>
        </w:numPr>
        <w:tabs>
          <w:tab w:val="left" w:pos="993"/>
        </w:tabs>
        <w:spacing w:line="240" w:lineRule="auto"/>
        <w:ind w:left="0" w:firstLine="709"/>
        <w:rPr>
          <w:iCs/>
          <w:lang w:val="ru-UA" w:eastAsia="zh-CN"/>
        </w:rPr>
      </w:pPr>
      <w:r>
        <w:rPr>
          <w:iCs/>
          <w:lang w:val="ru-UA" w:eastAsia="zh-CN"/>
        </w:rPr>
        <w:t>с</w:t>
      </w:r>
      <w:r w:rsidR="002811A3" w:rsidRPr="00DC0D1E">
        <w:rPr>
          <w:iCs/>
          <w:lang w:val="ru-UA" w:eastAsia="zh-CN"/>
        </w:rPr>
        <w:t>истема формирует и отображает: процент выполнения привычек за неделю/месяц, динамику набора XP, историю стриков, распределение задач по категориям.</w:t>
      </w:r>
    </w:p>
    <w:p w14:paraId="052D427A" w14:textId="5568FE78" w:rsidR="002811A3" w:rsidRPr="00DC0D1E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 xml:space="preserve">Пользователь </w:t>
      </w:r>
      <w:r w:rsidR="007D07F0">
        <w:rPr>
          <w:iCs/>
          <w:lang w:val="ru-UA" w:eastAsia="zh-CN"/>
        </w:rPr>
        <w:t xml:space="preserve">– </w:t>
      </w:r>
      <w:r w:rsidR="007D07F0">
        <w:rPr>
          <w:iCs/>
          <w:lang w:eastAsia="zh-CN"/>
        </w:rPr>
        <w:t>ф</w:t>
      </w:r>
      <w:proofErr w:type="spellStart"/>
      <w:r w:rsidRPr="00DC0D1E">
        <w:rPr>
          <w:iCs/>
          <w:lang w:val="ru-UA" w:eastAsia="zh-CN"/>
        </w:rPr>
        <w:t>изическое</w:t>
      </w:r>
      <w:proofErr w:type="spellEnd"/>
      <w:r w:rsidRPr="00DC0D1E">
        <w:rPr>
          <w:iCs/>
          <w:lang w:val="ru-UA" w:eastAsia="zh-CN"/>
        </w:rPr>
        <w:t xml:space="preserve"> лицо, использующее приложение для управления своими задачами и привычками</w:t>
      </w:r>
      <w:r w:rsidR="003F5785" w:rsidRPr="003F5785">
        <w:rPr>
          <w:iCs/>
          <w:lang w:eastAsia="zh-CN"/>
        </w:rPr>
        <w:t xml:space="preserve">: </w:t>
      </w:r>
      <w:r w:rsidR="003F5785">
        <w:rPr>
          <w:iCs/>
          <w:lang w:eastAsia="zh-CN"/>
        </w:rPr>
        <w:t>с</w:t>
      </w:r>
      <w:proofErr w:type="spellStart"/>
      <w:r w:rsidRPr="00DC0D1E">
        <w:rPr>
          <w:iCs/>
          <w:lang w:val="ru-UA" w:eastAsia="zh-CN"/>
        </w:rPr>
        <w:t>оздание</w:t>
      </w:r>
      <w:proofErr w:type="spellEnd"/>
      <w:r w:rsidRPr="00DC0D1E">
        <w:rPr>
          <w:iCs/>
          <w:lang w:val="ru-UA" w:eastAsia="zh-CN"/>
        </w:rPr>
        <w:t xml:space="preserve">, редактирование и удаление задач и привычек; отметка выполнения; управление персонажем; просмотр статистики; создание и покупка наград </w:t>
      </w:r>
    </w:p>
    <w:p w14:paraId="4B1BD6D1" w14:textId="3284AC54" w:rsidR="002811A3" w:rsidRPr="00DF4C71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 xml:space="preserve"> </w:t>
      </w:r>
      <w:proofErr w:type="gramStart"/>
      <w:r w:rsidRPr="00DC0D1E">
        <w:rPr>
          <w:iCs/>
          <w:lang w:val="ru-UA" w:eastAsia="zh-CN"/>
        </w:rPr>
        <w:t xml:space="preserve">Администратор  </w:t>
      </w:r>
      <w:r w:rsidR="007D07F0">
        <w:rPr>
          <w:iCs/>
          <w:lang w:val="ru-UA" w:eastAsia="zh-CN"/>
        </w:rPr>
        <w:t>–</w:t>
      </w:r>
      <w:proofErr w:type="gramEnd"/>
      <w:r w:rsidR="007D07F0">
        <w:rPr>
          <w:iCs/>
          <w:lang w:val="ru-UA" w:eastAsia="zh-CN"/>
        </w:rPr>
        <w:t xml:space="preserve"> </w:t>
      </w:r>
      <w:r w:rsidR="003F5785">
        <w:rPr>
          <w:iCs/>
          <w:lang w:eastAsia="zh-CN"/>
        </w:rPr>
        <w:t xml:space="preserve">физическое лицо </w:t>
      </w:r>
      <w:r w:rsidRPr="00DC0D1E">
        <w:rPr>
          <w:iCs/>
          <w:lang w:val="ru-UA" w:eastAsia="zh-CN"/>
        </w:rPr>
        <w:t>обслуживающ</w:t>
      </w:r>
      <w:r w:rsidR="003F5785">
        <w:rPr>
          <w:iCs/>
          <w:lang w:val="ru-UA" w:eastAsia="zh-CN"/>
        </w:rPr>
        <w:t>ее</w:t>
      </w:r>
      <w:r w:rsidRPr="00DC0D1E">
        <w:rPr>
          <w:iCs/>
          <w:lang w:val="ru-UA" w:eastAsia="zh-CN"/>
        </w:rPr>
        <w:t xml:space="preserve"> систему</w:t>
      </w:r>
      <w:r w:rsidR="003F5785" w:rsidRPr="003F5785">
        <w:rPr>
          <w:iCs/>
          <w:lang w:eastAsia="zh-CN"/>
        </w:rPr>
        <w:t>:</w:t>
      </w:r>
      <w:r w:rsidR="003F5785">
        <w:rPr>
          <w:iCs/>
          <w:lang w:val="ru-UA" w:eastAsia="zh-CN"/>
        </w:rPr>
        <w:t xml:space="preserve"> у</w:t>
      </w:r>
      <w:r w:rsidRPr="00DC0D1E">
        <w:rPr>
          <w:iCs/>
          <w:lang w:val="ru-UA" w:eastAsia="zh-CN"/>
        </w:rPr>
        <w:t xml:space="preserve">правление каталогом системных наград и достижений; просмотр агрегированной статистики; управление учётными записями пользователей </w:t>
      </w:r>
    </w:p>
    <w:p w14:paraId="36BBE989" w14:textId="27598F20" w:rsidR="002811A3" w:rsidRPr="00DF4C71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>В ходе работы система формирует следующие информационные выходы:</w:t>
      </w:r>
    </w:p>
    <w:p w14:paraId="61FAEC62" w14:textId="7602CEC6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>
        <w:rPr>
          <w:iCs/>
          <w:lang w:val="ru-UA" w:eastAsia="zh-CN"/>
        </w:rPr>
        <w:t>д</w:t>
      </w:r>
      <w:r w:rsidR="002811A3" w:rsidRPr="00DC0D1E">
        <w:rPr>
          <w:iCs/>
          <w:lang w:val="ru-UA" w:eastAsia="zh-CN"/>
        </w:rPr>
        <w:t xml:space="preserve">невной список дел </w:t>
      </w: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перечень задач и привычек, запланированных на текущий день, с указанием сложности и ожидаемой награды</w:t>
      </w:r>
      <w:r w:rsidR="007D07F0">
        <w:rPr>
          <w:iCs/>
          <w:lang w:val="ru-UA" w:eastAsia="zh-CN"/>
        </w:rPr>
        <w:t>;</w:t>
      </w:r>
    </w:p>
    <w:p w14:paraId="724B4D9B" w14:textId="39E8B52C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 п</w:t>
      </w:r>
      <w:r w:rsidR="002811A3" w:rsidRPr="00DC0D1E">
        <w:rPr>
          <w:iCs/>
          <w:lang w:val="ru-UA" w:eastAsia="zh-CN"/>
        </w:rPr>
        <w:t xml:space="preserve">рофиль персонажа </w:t>
      </w: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сводная карточка с текущими игровыми параметрами (Level, XP, HP, Gold), аватаром и списком достижений</w:t>
      </w:r>
      <w:r w:rsidR="007D07F0">
        <w:rPr>
          <w:iCs/>
          <w:lang w:val="ru-UA" w:eastAsia="zh-CN"/>
        </w:rPr>
        <w:t>;</w:t>
      </w:r>
    </w:p>
    <w:p w14:paraId="4DED23A0" w14:textId="209C6564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>
        <w:rPr>
          <w:iCs/>
          <w:lang w:val="ru-UA" w:eastAsia="zh-CN"/>
        </w:rPr>
        <w:t>о</w:t>
      </w:r>
      <w:r w:rsidR="002811A3" w:rsidRPr="00DC0D1E">
        <w:rPr>
          <w:iCs/>
          <w:lang w:val="ru-UA" w:eastAsia="zh-CN"/>
        </w:rPr>
        <w:t xml:space="preserve">тчёт по привычкам </w:t>
      </w: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статистика выполнения за выбранный период: процент выполнения, текущие и максимальные стрики, динамика по дням</w:t>
      </w:r>
      <w:r w:rsidR="007D07F0">
        <w:rPr>
          <w:iCs/>
          <w:lang w:val="ru-UA" w:eastAsia="zh-CN"/>
        </w:rPr>
        <w:t>;</w:t>
      </w:r>
    </w:p>
    <w:p w14:paraId="1D7C95C2" w14:textId="00EEBE34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 и</w:t>
      </w:r>
      <w:r w:rsidR="002811A3" w:rsidRPr="00DC0D1E">
        <w:rPr>
          <w:iCs/>
          <w:lang w:val="ru-UA" w:eastAsia="zh-CN"/>
        </w:rPr>
        <w:t xml:space="preserve">стория активности </w:t>
      </w: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хронологический журнал всех действий: выполнение задач, отметки привычек, получение наград и достижений, изменения параметров персонажа</w:t>
      </w:r>
      <w:r w:rsidR="007D07F0">
        <w:rPr>
          <w:iCs/>
          <w:lang w:val="ru-UA" w:eastAsia="zh-CN"/>
        </w:rPr>
        <w:t>;</w:t>
      </w:r>
    </w:p>
    <w:p w14:paraId="4F89E4C7" w14:textId="433EEAF1" w:rsidR="002811A3" w:rsidRPr="00DC0D1E" w:rsidRDefault="00DF4C71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</w:t>
      </w:r>
      <w:r>
        <w:rPr>
          <w:iCs/>
          <w:lang w:val="ru-UA" w:eastAsia="zh-CN"/>
        </w:rPr>
        <w:t>р</w:t>
      </w:r>
      <w:r w:rsidR="002811A3" w:rsidRPr="00DC0D1E">
        <w:rPr>
          <w:iCs/>
          <w:lang w:val="ru-UA" w:eastAsia="zh-CN"/>
        </w:rPr>
        <w:t xml:space="preserve">ейтинг достижений </w:t>
      </w:r>
      <w:r>
        <w:rPr>
          <w:iCs/>
          <w:lang w:val="ru-UA" w:eastAsia="zh-CN"/>
        </w:rPr>
        <w:t>–</w:t>
      </w:r>
      <w:r w:rsidR="002811A3" w:rsidRPr="00DC0D1E">
        <w:rPr>
          <w:iCs/>
          <w:lang w:val="ru-UA" w:eastAsia="zh-CN"/>
        </w:rPr>
        <w:t xml:space="preserve"> список всех доступных достижений с указанием условий получения и статуса (разблокировано / заблокировано).</w:t>
      </w:r>
    </w:p>
    <w:p w14:paraId="775B1197" w14:textId="74A0B04A" w:rsidR="002811A3" w:rsidRPr="007D07F0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eastAsia="zh-CN"/>
        </w:rPr>
      </w:pPr>
      <w:proofErr w:type="spellStart"/>
      <w:r w:rsidRPr="00DC0D1E">
        <w:rPr>
          <w:iCs/>
          <w:lang w:val="ru-UA" w:eastAsia="zh-CN"/>
        </w:rPr>
        <w:t>Habitica</w:t>
      </w:r>
      <w:proofErr w:type="spellEnd"/>
      <w:r w:rsidRPr="00DC0D1E">
        <w:rPr>
          <w:iCs/>
          <w:lang w:val="ru-UA" w:eastAsia="zh-CN"/>
        </w:rPr>
        <w:t xml:space="preserve"> </w:t>
      </w:r>
      <w:r w:rsidR="007D07F0">
        <w:rPr>
          <w:iCs/>
          <w:lang w:val="ru-UA" w:eastAsia="zh-CN"/>
        </w:rPr>
        <w:t>– п</w:t>
      </w:r>
      <w:r w:rsidRPr="00DC0D1E">
        <w:rPr>
          <w:iCs/>
          <w:lang w:val="ru-UA" w:eastAsia="zh-CN"/>
        </w:rPr>
        <w:t xml:space="preserve">олноценная ролевая игра: монстры, инвентарь, гильдии, совместные </w:t>
      </w:r>
      <w:proofErr w:type="gramStart"/>
      <w:r w:rsidRPr="00DC0D1E">
        <w:rPr>
          <w:iCs/>
          <w:lang w:val="ru-UA" w:eastAsia="zh-CN"/>
        </w:rPr>
        <w:t>задания  Перегруженный</w:t>
      </w:r>
      <w:proofErr w:type="gramEnd"/>
      <w:r w:rsidRPr="00DC0D1E">
        <w:rPr>
          <w:iCs/>
          <w:lang w:val="ru-UA" w:eastAsia="zh-CN"/>
        </w:rPr>
        <w:t xml:space="preserve"> интерфейс, высокий порог входа для новых пользователей</w:t>
      </w:r>
      <w:r w:rsidR="007D07F0" w:rsidRPr="007D07F0">
        <w:rPr>
          <w:iCs/>
          <w:lang w:eastAsia="zh-CN"/>
        </w:rPr>
        <w:t>.</w:t>
      </w:r>
    </w:p>
    <w:p w14:paraId="7BBED4A6" w14:textId="6EE2637E" w:rsidR="002811A3" w:rsidRPr="00DC0D1E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DC0D1E">
        <w:rPr>
          <w:iCs/>
          <w:lang w:val="ru-UA" w:eastAsia="zh-CN"/>
        </w:rPr>
        <w:t xml:space="preserve"> </w:t>
      </w:r>
      <w:proofErr w:type="spellStart"/>
      <w:r w:rsidRPr="00DC0D1E">
        <w:rPr>
          <w:iCs/>
          <w:lang w:val="ru-UA" w:eastAsia="zh-CN"/>
        </w:rPr>
        <w:t>Forest</w:t>
      </w:r>
      <w:proofErr w:type="spellEnd"/>
      <w:r w:rsidR="00DF4C71">
        <w:rPr>
          <w:iCs/>
          <w:lang w:val="ru-UA" w:eastAsia="zh-CN"/>
        </w:rPr>
        <w:t> </w:t>
      </w:r>
      <w:r w:rsidR="007D07F0">
        <w:rPr>
          <w:iCs/>
          <w:lang w:val="ru-UA" w:eastAsia="zh-CN"/>
        </w:rPr>
        <w:t>–</w:t>
      </w:r>
      <w:r w:rsidR="00F60A2D">
        <w:rPr>
          <w:iCs/>
          <w:lang w:val="ru-UA" w:eastAsia="zh-CN"/>
        </w:rPr>
        <w:t> т</w:t>
      </w:r>
      <w:r w:rsidRPr="00DC0D1E">
        <w:rPr>
          <w:iCs/>
          <w:lang w:val="ru-UA" w:eastAsia="zh-CN"/>
        </w:rPr>
        <w:t>аймер</w:t>
      </w:r>
      <w:r w:rsidR="00DF4C71">
        <w:rPr>
          <w:iCs/>
          <w:lang w:val="ru-UA" w:eastAsia="zh-CN"/>
        </w:rPr>
        <w:t xml:space="preserve"> </w:t>
      </w:r>
      <w:proofErr w:type="spellStart"/>
      <w:r w:rsidRPr="00DC0D1E">
        <w:rPr>
          <w:iCs/>
          <w:lang w:val="ru-UA" w:eastAsia="zh-CN"/>
        </w:rPr>
        <w:t>фокусировк</w:t>
      </w:r>
      <w:proofErr w:type="spellEnd"/>
      <w:r w:rsidR="00F60A2D">
        <w:rPr>
          <w:iCs/>
          <w:lang w:eastAsia="zh-CN"/>
        </w:rPr>
        <w:t>и. </w:t>
      </w:r>
      <w:r w:rsidRPr="00DC0D1E">
        <w:rPr>
          <w:iCs/>
          <w:lang w:val="ru-UA" w:eastAsia="zh-CN"/>
        </w:rPr>
        <w:t xml:space="preserve">Виртуальное дерево растёт, пока пользователь не отвлекается на </w:t>
      </w:r>
      <w:proofErr w:type="gramStart"/>
      <w:r w:rsidRPr="00DC0D1E">
        <w:rPr>
          <w:iCs/>
          <w:lang w:val="ru-UA" w:eastAsia="zh-CN"/>
        </w:rPr>
        <w:t>телефон  Не</w:t>
      </w:r>
      <w:proofErr w:type="gramEnd"/>
      <w:r w:rsidRPr="00DC0D1E">
        <w:rPr>
          <w:iCs/>
          <w:lang w:val="ru-UA" w:eastAsia="zh-CN"/>
        </w:rPr>
        <w:t xml:space="preserve"> является </w:t>
      </w:r>
      <w:proofErr w:type="spellStart"/>
      <w:r w:rsidRPr="00DC0D1E">
        <w:rPr>
          <w:iCs/>
          <w:lang w:val="ru-UA" w:eastAsia="zh-CN"/>
        </w:rPr>
        <w:t>таск</w:t>
      </w:r>
      <w:proofErr w:type="spellEnd"/>
      <w:r w:rsidR="00DF4C71">
        <w:rPr>
          <w:iCs/>
          <w:lang w:val="ru-UA" w:eastAsia="zh-CN"/>
        </w:rPr>
        <w:t>–</w:t>
      </w:r>
      <w:r w:rsidRPr="00DC0D1E">
        <w:rPr>
          <w:iCs/>
          <w:lang w:val="ru-UA" w:eastAsia="zh-CN"/>
        </w:rPr>
        <w:t>менеджером, отсутствует управление задачами и привычками</w:t>
      </w:r>
      <w:r w:rsidR="007D07F0">
        <w:rPr>
          <w:iCs/>
          <w:lang w:val="ru-UA" w:eastAsia="zh-CN"/>
        </w:rPr>
        <w:t>.</w:t>
      </w:r>
    </w:p>
    <w:p w14:paraId="62F0DBD0" w14:textId="5B1F6D71" w:rsidR="002811A3" w:rsidRPr="002811A3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2811A3">
        <w:rPr>
          <w:iCs/>
          <w:lang w:val="ru-UA" w:eastAsia="zh-CN"/>
        </w:rPr>
        <w:t xml:space="preserve"> </w:t>
      </w:r>
      <w:proofErr w:type="spellStart"/>
      <w:r w:rsidRPr="002811A3">
        <w:rPr>
          <w:iCs/>
          <w:lang w:val="ru-UA" w:eastAsia="zh-CN"/>
        </w:rPr>
        <w:t>Todoist</w:t>
      </w:r>
      <w:proofErr w:type="spellEnd"/>
      <w:r w:rsidRPr="002811A3">
        <w:rPr>
          <w:iCs/>
          <w:lang w:val="ru-UA" w:eastAsia="zh-CN"/>
        </w:rPr>
        <w:t xml:space="preserve"> </w:t>
      </w:r>
      <w:r w:rsidR="007D07F0">
        <w:rPr>
          <w:iCs/>
          <w:lang w:val="ru-UA" w:eastAsia="zh-CN"/>
        </w:rPr>
        <w:t>–</w:t>
      </w:r>
      <w:r w:rsidRPr="002811A3">
        <w:rPr>
          <w:iCs/>
          <w:lang w:val="ru-UA" w:eastAsia="zh-CN"/>
        </w:rPr>
        <w:t xml:space="preserve"> </w:t>
      </w:r>
      <w:r w:rsidR="00F60A2D">
        <w:rPr>
          <w:iCs/>
          <w:lang w:val="ru-UA" w:eastAsia="zh-CN"/>
        </w:rPr>
        <w:t>с</w:t>
      </w:r>
      <w:r w:rsidRPr="002811A3">
        <w:rPr>
          <w:iCs/>
          <w:lang w:val="ru-UA" w:eastAsia="zh-CN"/>
        </w:rPr>
        <w:t>истема «Кармы»</w:t>
      </w:r>
      <w:r w:rsidR="00F60A2D">
        <w:rPr>
          <w:iCs/>
          <w:lang w:val="ru-UA" w:eastAsia="zh-CN"/>
        </w:rPr>
        <w:t>. Б</w:t>
      </w:r>
      <w:r w:rsidRPr="002811A3">
        <w:rPr>
          <w:iCs/>
          <w:lang w:val="ru-UA" w:eastAsia="zh-CN"/>
        </w:rPr>
        <w:t xml:space="preserve">аллы за регулярное выполнение </w:t>
      </w:r>
      <w:proofErr w:type="gramStart"/>
      <w:r w:rsidRPr="002811A3">
        <w:rPr>
          <w:iCs/>
          <w:lang w:val="ru-UA" w:eastAsia="zh-CN"/>
        </w:rPr>
        <w:t>задач  Геймификация</w:t>
      </w:r>
      <w:proofErr w:type="gramEnd"/>
      <w:r w:rsidRPr="002811A3">
        <w:rPr>
          <w:iCs/>
          <w:lang w:val="ru-UA" w:eastAsia="zh-CN"/>
        </w:rPr>
        <w:t xml:space="preserve"> минимальна: нет персонажа, уровней, визуальных наград</w:t>
      </w:r>
      <w:r w:rsidR="007D07F0">
        <w:rPr>
          <w:iCs/>
          <w:lang w:val="ru-UA" w:eastAsia="zh-CN"/>
        </w:rPr>
        <w:t>.</w:t>
      </w:r>
    </w:p>
    <w:p w14:paraId="6CC4D57F" w14:textId="67DCC42F" w:rsidR="002811A3" w:rsidRPr="00DF4C71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2811A3">
        <w:rPr>
          <w:iCs/>
          <w:lang w:val="ru-UA" w:eastAsia="zh-CN"/>
        </w:rPr>
        <w:t xml:space="preserve"> </w:t>
      </w:r>
      <w:proofErr w:type="spellStart"/>
      <w:proofErr w:type="gramStart"/>
      <w:r w:rsidRPr="002811A3">
        <w:rPr>
          <w:iCs/>
          <w:lang w:val="ru-UA" w:eastAsia="zh-CN"/>
        </w:rPr>
        <w:t>Duolingo</w:t>
      </w:r>
      <w:proofErr w:type="spellEnd"/>
      <w:r w:rsidRPr="002811A3">
        <w:rPr>
          <w:iCs/>
          <w:lang w:val="ru-UA" w:eastAsia="zh-CN"/>
        </w:rPr>
        <w:t xml:space="preserve"> </w:t>
      </w:r>
      <w:r w:rsidR="007D07F0">
        <w:rPr>
          <w:iCs/>
          <w:lang w:val="ru-UA" w:eastAsia="zh-CN"/>
        </w:rPr>
        <w:t xml:space="preserve"> –</w:t>
      </w:r>
      <w:proofErr w:type="gramEnd"/>
      <w:r w:rsidR="007D07F0">
        <w:rPr>
          <w:iCs/>
          <w:lang w:val="ru-UA" w:eastAsia="zh-CN"/>
        </w:rPr>
        <w:t xml:space="preserve"> </w:t>
      </w:r>
      <w:r w:rsidR="00F60A2D">
        <w:rPr>
          <w:iCs/>
          <w:lang w:val="ru-UA" w:eastAsia="zh-CN"/>
        </w:rPr>
        <w:t>о</w:t>
      </w:r>
      <w:r w:rsidRPr="002811A3">
        <w:rPr>
          <w:iCs/>
          <w:lang w:val="ru-UA" w:eastAsia="zh-CN"/>
        </w:rPr>
        <w:t>бучающая платформа</w:t>
      </w:r>
      <w:r w:rsidR="00F60A2D" w:rsidRPr="00F60A2D">
        <w:rPr>
          <w:iCs/>
          <w:lang w:eastAsia="zh-CN"/>
        </w:rPr>
        <w:t xml:space="preserve">: </w:t>
      </w:r>
      <w:r w:rsidR="00F60A2D">
        <w:rPr>
          <w:iCs/>
          <w:lang w:val="ru-UA" w:eastAsia="zh-CN"/>
        </w:rPr>
        <w:t>л</w:t>
      </w:r>
      <w:r w:rsidRPr="002811A3">
        <w:rPr>
          <w:iCs/>
          <w:lang w:val="ru-UA" w:eastAsia="zh-CN"/>
        </w:rPr>
        <w:t>иги, стрики, внутренняя валюта, система жизней</w:t>
      </w:r>
      <w:r w:rsidR="007D07F0">
        <w:rPr>
          <w:iCs/>
          <w:lang w:val="ru-UA" w:eastAsia="zh-CN"/>
        </w:rPr>
        <w:t>.</w:t>
      </w:r>
    </w:p>
    <w:p w14:paraId="3D870E51" w14:textId="27590687" w:rsidR="003E5883" w:rsidRPr="003E5883" w:rsidRDefault="002811A3" w:rsidP="00821AC9">
      <w:pPr>
        <w:pStyle w:val="aff4"/>
        <w:tabs>
          <w:tab w:val="left" w:pos="993"/>
        </w:tabs>
        <w:spacing w:line="240" w:lineRule="auto"/>
        <w:ind w:left="0"/>
        <w:rPr>
          <w:iCs/>
          <w:lang w:val="ru-UA" w:eastAsia="zh-CN"/>
        </w:rPr>
      </w:pPr>
      <w:r w:rsidRPr="002811A3">
        <w:rPr>
          <w:iCs/>
          <w:lang w:val="ru-UA" w:eastAsia="zh-CN"/>
        </w:rPr>
        <w:lastRenderedPageBreak/>
        <w:t>Анализ аналогов показывает, что существующие решения либо чрезмерно сложны (</w:t>
      </w:r>
      <w:proofErr w:type="spellStart"/>
      <w:r w:rsidRPr="002811A3">
        <w:rPr>
          <w:iCs/>
          <w:lang w:val="ru-UA" w:eastAsia="zh-CN"/>
        </w:rPr>
        <w:t>Habitica</w:t>
      </w:r>
      <w:proofErr w:type="spellEnd"/>
      <w:r w:rsidRPr="002811A3">
        <w:rPr>
          <w:iCs/>
          <w:lang w:val="ru-UA" w:eastAsia="zh-CN"/>
        </w:rPr>
        <w:t>), либо охватывают узкую область (</w:t>
      </w:r>
      <w:proofErr w:type="spellStart"/>
      <w:r w:rsidRPr="002811A3">
        <w:rPr>
          <w:iCs/>
          <w:lang w:val="ru-UA" w:eastAsia="zh-CN"/>
        </w:rPr>
        <w:t>Forest</w:t>
      </w:r>
      <w:proofErr w:type="spellEnd"/>
      <w:r w:rsidRPr="002811A3">
        <w:rPr>
          <w:iCs/>
          <w:lang w:val="ru-UA" w:eastAsia="zh-CN"/>
        </w:rPr>
        <w:t xml:space="preserve">, </w:t>
      </w:r>
      <w:proofErr w:type="spellStart"/>
      <w:r w:rsidRPr="002811A3">
        <w:rPr>
          <w:iCs/>
          <w:lang w:val="ru-UA" w:eastAsia="zh-CN"/>
        </w:rPr>
        <w:t>Duolingo</w:t>
      </w:r>
      <w:proofErr w:type="spellEnd"/>
      <w:r w:rsidRPr="002811A3">
        <w:rPr>
          <w:iCs/>
          <w:lang w:val="ru-UA" w:eastAsia="zh-CN"/>
        </w:rPr>
        <w:t>), либо содержат лишь элементарные мотивационные механики (</w:t>
      </w:r>
      <w:proofErr w:type="spellStart"/>
      <w:r w:rsidRPr="002811A3">
        <w:rPr>
          <w:iCs/>
          <w:lang w:val="ru-UA" w:eastAsia="zh-CN"/>
        </w:rPr>
        <w:t>Todoist</w:t>
      </w:r>
      <w:proofErr w:type="spellEnd"/>
      <w:r w:rsidRPr="002811A3">
        <w:rPr>
          <w:iCs/>
          <w:lang w:val="ru-UA" w:eastAsia="zh-CN"/>
        </w:rPr>
        <w:t>). Разрабатываемое приложение призвано сочетать полноценное управление задачами и привычками с интуитивно понятной, но содержательной системой геймификации</w:t>
      </w:r>
      <w:r w:rsidR="003E5883" w:rsidRPr="003E5883">
        <w:rPr>
          <w:iCs/>
          <w:lang w:val="ru-UA" w:eastAsia="zh-CN"/>
        </w:rPr>
        <w:t>.</w:t>
      </w:r>
    </w:p>
    <w:p w14:paraId="05C5884B" w14:textId="393CB0DB" w:rsidR="000B0420" w:rsidRDefault="00DF0DA3" w:rsidP="00821AC9">
      <w:pPr>
        <w:pStyle w:val="2"/>
        <w:ind w:left="0" w:firstLine="709"/>
      </w:pPr>
      <w:bookmarkStart w:id="3" w:name="_Toc221617784"/>
      <w:r>
        <w:t>Сравнительный анализ аналогов и прототипов</w:t>
      </w:r>
      <w:bookmarkEnd w:id="3"/>
    </w:p>
    <w:p w14:paraId="2D365CBB" w14:textId="77777777" w:rsidR="001C43C5" w:rsidRPr="001C43C5" w:rsidRDefault="001C43C5" w:rsidP="00821AC9">
      <w:pPr>
        <w:spacing w:line="240" w:lineRule="auto"/>
        <w:rPr>
          <w:lang w:val="ru-UA"/>
        </w:rPr>
      </w:pPr>
      <w:r w:rsidRPr="001C43C5">
        <w:rPr>
          <w:lang w:val="ru-UA"/>
        </w:rPr>
        <w:t>Для формирования требований к разрабатываемой информационной системе необходимо изучить аналоги и прототипы. В данном сегменте реализовано множество проектов. Наиболее характерными представителями систем геймификации задач и привычек являются: «</w:t>
      </w:r>
      <w:proofErr w:type="spellStart"/>
      <w:r w:rsidRPr="001C43C5">
        <w:rPr>
          <w:lang w:val="ru-UA"/>
        </w:rPr>
        <w:t>Habitica</w:t>
      </w:r>
      <w:proofErr w:type="spellEnd"/>
      <w:r w:rsidRPr="001C43C5">
        <w:rPr>
          <w:lang w:val="ru-UA"/>
        </w:rPr>
        <w:t>», «</w:t>
      </w:r>
      <w:proofErr w:type="spellStart"/>
      <w:r w:rsidRPr="001C43C5">
        <w:rPr>
          <w:lang w:val="ru-UA"/>
        </w:rPr>
        <w:t>DoitNow</w:t>
      </w:r>
      <w:proofErr w:type="spellEnd"/>
      <w:r w:rsidRPr="001C43C5">
        <w:rPr>
          <w:lang w:val="ru-UA"/>
        </w:rPr>
        <w:t>», «</w:t>
      </w:r>
      <w:proofErr w:type="spellStart"/>
      <w:r w:rsidRPr="001C43C5">
        <w:rPr>
          <w:lang w:val="ru-UA"/>
        </w:rPr>
        <w:t>Forest</w:t>
      </w:r>
      <w:proofErr w:type="spellEnd"/>
      <w:r w:rsidRPr="001C43C5">
        <w:rPr>
          <w:lang w:val="ru-UA"/>
        </w:rPr>
        <w:t>».</w:t>
      </w:r>
    </w:p>
    <w:p w14:paraId="199037EB" w14:textId="47E450ED" w:rsidR="001C43C5" w:rsidRDefault="001C43C5" w:rsidP="00821AC9">
      <w:pPr>
        <w:spacing w:line="240" w:lineRule="auto"/>
        <w:rPr>
          <w:lang w:val="ru-UA"/>
        </w:rPr>
      </w:pPr>
      <w:r w:rsidRPr="001C43C5">
        <w:rPr>
          <w:lang w:val="ru-UA"/>
        </w:rPr>
        <w:t>«</w:t>
      </w:r>
      <w:proofErr w:type="spellStart"/>
      <w:r w:rsidRPr="001C43C5">
        <w:rPr>
          <w:lang w:val="ru-UA"/>
        </w:rPr>
        <w:t>Habitica</w:t>
      </w:r>
      <w:proofErr w:type="spellEnd"/>
      <w:r w:rsidRPr="001C43C5">
        <w:rPr>
          <w:lang w:val="ru-UA"/>
        </w:rPr>
        <w:t>» – представляет собой один из крупнейших и старейших сервисов для геймификации жизни, выполненный в стиле классической 8</w:t>
      </w:r>
      <w:r w:rsidR="00DF4C71">
        <w:rPr>
          <w:lang w:val="ru-UA"/>
        </w:rPr>
        <w:t>–</w:t>
      </w:r>
      <w:r w:rsidRPr="001C43C5">
        <w:rPr>
          <w:lang w:val="ru-UA"/>
        </w:rPr>
        <w:t>битной ролевой игры (RPG).</w:t>
      </w:r>
    </w:p>
    <w:p w14:paraId="6CF12505" w14:textId="520C2074" w:rsidR="001C43C5" w:rsidRPr="001C43C5" w:rsidRDefault="001C43C5" w:rsidP="00821AC9">
      <w:pPr>
        <w:spacing w:before="120" w:line="240" w:lineRule="auto"/>
        <w:ind w:firstLine="0"/>
        <w:jc w:val="center"/>
        <w:rPr>
          <w:lang w:val="ru-UA"/>
        </w:rPr>
      </w:pPr>
      <w:r>
        <w:rPr>
          <w:noProof/>
        </w:rPr>
        <w:drawing>
          <wp:inline distT="0" distB="0" distL="0" distR="0" wp14:anchorId="1775E5A7" wp14:editId="6D7AB6DC">
            <wp:extent cx="3885416" cy="3552286"/>
            <wp:effectExtent l="19050" t="19050" r="20320" b="10160"/>
            <wp:docPr id="10" name="Рисунок 10" descr="Features | Habi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eatures | Habitic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370" cy="358058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BDFEDF" w14:textId="77777777" w:rsidR="001C43C5" w:rsidRPr="001C43C5" w:rsidRDefault="001C43C5" w:rsidP="00821AC9">
      <w:pPr>
        <w:spacing w:after="120" w:line="240" w:lineRule="auto"/>
        <w:jc w:val="center"/>
        <w:rPr>
          <w:lang w:val="ru-UA"/>
        </w:rPr>
      </w:pPr>
      <w:r w:rsidRPr="001C43C5">
        <w:rPr>
          <w:lang w:val="ru-UA"/>
        </w:rPr>
        <w:t>Рисунок 1.4 – Интерфейс приложения «</w:t>
      </w:r>
      <w:proofErr w:type="spellStart"/>
      <w:r w:rsidRPr="001C43C5">
        <w:rPr>
          <w:lang w:val="ru-UA"/>
        </w:rPr>
        <w:t>Habitica</w:t>
      </w:r>
      <w:proofErr w:type="spellEnd"/>
      <w:r w:rsidRPr="001C43C5">
        <w:rPr>
          <w:lang w:val="ru-UA"/>
        </w:rPr>
        <w:t>»</w:t>
      </w:r>
    </w:p>
    <w:p w14:paraId="2FE79C4F" w14:textId="77777777" w:rsidR="001C43C5" w:rsidRPr="001C43C5" w:rsidRDefault="001C43C5" w:rsidP="00821AC9">
      <w:pPr>
        <w:spacing w:line="240" w:lineRule="auto"/>
        <w:rPr>
          <w:lang w:val="ru-UA"/>
        </w:rPr>
      </w:pPr>
      <w:r w:rsidRPr="001C43C5">
        <w:rPr>
          <w:lang w:val="ru-UA"/>
        </w:rPr>
        <w:t>Функциональные возможности:</w:t>
      </w:r>
    </w:p>
    <w:p w14:paraId="636460BB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разделение активностей на три категории: привычки, ежедневные дела и разовые задачи;</w:t>
      </w:r>
    </w:p>
    <w:p w14:paraId="1CDFE491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развитая ролевая система с выбором классов персонажа (воин, маг, лекарь, разбойник);</w:t>
      </w:r>
    </w:p>
    <w:p w14:paraId="5450411A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система инвентаря: покупка снаряжения, оружия и питомцев за игровую валюту;</w:t>
      </w:r>
    </w:p>
    <w:p w14:paraId="25DE65A7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социальное взаимодействие: возможность объединяться в группы (</w:t>
      </w:r>
      <w:proofErr w:type="spellStart"/>
      <w:r w:rsidRPr="001C43C5">
        <w:rPr>
          <w:lang w:val="ru-UA"/>
        </w:rPr>
        <w:t>пати</w:t>
      </w:r>
      <w:proofErr w:type="spellEnd"/>
      <w:r w:rsidRPr="001C43C5">
        <w:rPr>
          <w:lang w:val="ru-UA"/>
        </w:rPr>
        <w:t>) для совместных битв с «боссами» через выполнение реальных задач;</w:t>
      </w:r>
    </w:p>
    <w:p w14:paraId="5FEE7E06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lastRenderedPageBreak/>
        <w:t>механика случайного выпадения предметов (</w:t>
      </w:r>
      <w:proofErr w:type="spellStart"/>
      <w:r w:rsidRPr="001C43C5">
        <w:rPr>
          <w:lang w:val="ru-UA"/>
        </w:rPr>
        <w:t>дроп</w:t>
      </w:r>
      <w:proofErr w:type="spellEnd"/>
      <w:r w:rsidRPr="001C43C5">
        <w:rPr>
          <w:lang w:val="ru-UA"/>
        </w:rPr>
        <w:t>) при завершении дел;</w:t>
      </w:r>
    </w:p>
    <w:p w14:paraId="5B659B86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личный кабинет с подробной статистикой персонажа и накопленным опытом.</w:t>
      </w:r>
    </w:p>
    <w:p w14:paraId="640C3A5F" w14:textId="77777777" w:rsidR="001C43C5" w:rsidRPr="001C43C5" w:rsidRDefault="001C43C5" w:rsidP="00821AC9">
      <w:pPr>
        <w:spacing w:line="240" w:lineRule="auto"/>
        <w:rPr>
          <w:lang w:val="ru-UA"/>
        </w:rPr>
      </w:pPr>
      <w:r w:rsidRPr="001C43C5">
        <w:rPr>
          <w:lang w:val="ru-UA"/>
        </w:rPr>
        <w:t>Преимущества:</w:t>
      </w:r>
    </w:p>
    <w:p w14:paraId="44282E6C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сильный социальный аспект и чувство ответственности перед командой;</w:t>
      </w:r>
    </w:p>
    <w:p w14:paraId="5489ABE4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глубокая игровая составляющая, превращающая планирование в полноценную игру;</w:t>
      </w:r>
    </w:p>
    <w:p w14:paraId="40942EAF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открытый исходный код и наличие активного сообщества;</w:t>
      </w:r>
    </w:p>
    <w:p w14:paraId="0FCFB5C9" w14:textId="5B002091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кроссплатформенность (веб</w:t>
      </w:r>
      <w:r w:rsidR="00DF4C71">
        <w:rPr>
          <w:lang w:val="ru-UA"/>
        </w:rPr>
        <w:t>–</w:t>
      </w:r>
      <w:r w:rsidRPr="001C43C5">
        <w:rPr>
          <w:lang w:val="ru-UA"/>
        </w:rPr>
        <w:t>версия и мобильное приложение);</w:t>
      </w:r>
    </w:p>
    <w:p w14:paraId="2E7D9B10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полная бесплатность основных функций.</w:t>
      </w:r>
    </w:p>
    <w:p w14:paraId="23B293C0" w14:textId="77777777" w:rsidR="001C43C5" w:rsidRPr="001C43C5" w:rsidRDefault="001C43C5" w:rsidP="00821AC9">
      <w:pPr>
        <w:spacing w:line="240" w:lineRule="auto"/>
        <w:rPr>
          <w:lang w:val="ru-UA"/>
        </w:rPr>
      </w:pPr>
      <w:r w:rsidRPr="001C43C5">
        <w:rPr>
          <w:lang w:val="ru-UA"/>
        </w:rPr>
        <w:t>Недостатки:</w:t>
      </w:r>
    </w:p>
    <w:p w14:paraId="14DAE58C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пиксельная графика, которая может не подходить пользователям, предпочитающим современный дизайн;</w:t>
      </w:r>
    </w:p>
    <w:p w14:paraId="2CA4F990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перегруженность интерфейса элементами, требующая длительного освоения;</w:t>
      </w:r>
    </w:p>
    <w:p w14:paraId="5006CAA6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отсутствие гибких настроек напоминаний по сравнению с классическими планировщиками;</w:t>
      </w:r>
    </w:p>
    <w:p w14:paraId="2F992B21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зависимость прогресса от активности других членов команды.</w:t>
      </w:r>
    </w:p>
    <w:p w14:paraId="22186F40" w14:textId="77777777" w:rsidR="001C43C5" w:rsidRDefault="001C43C5" w:rsidP="00821AC9">
      <w:pPr>
        <w:spacing w:line="240" w:lineRule="auto"/>
        <w:rPr>
          <w:lang w:val="ru-UA"/>
        </w:rPr>
      </w:pPr>
      <w:r w:rsidRPr="001C43C5">
        <w:rPr>
          <w:lang w:val="ru-UA"/>
        </w:rPr>
        <w:t>«</w:t>
      </w:r>
      <w:proofErr w:type="spellStart"/>
      <w:r w:rsidRPr="001C43C5">
        <w:rPr>
          <w:lang w:val="ru-UA"/>
        </w:rPr>
        <w:t>DoitNow</w:t>
      </w:r>
      <w:proofErr w:type="spellEnd"/>
      <w:r w:rsidRPr="001C43C5">
        <w:rPr>
          <w:lang w:val="ru-UA"/>
        </w:rPr>
        <w:t>» – является современным мобильным трекером задач, ориентированным на глубокую кастомизацию характеристик персонажа и гибкость планирования.</w:t>
      </w:r>
    </w:p>
    <w:p w14:paraId="1A0A24B2" w14:textId="1CB69975" w:rsidR="001C43C5" w:rsidRPr="001C43C5" w:rsidRDefault="001C43C5" w:rsidP="00821AC9">
      <w:pPr>
        <w:spacing w:before="120" w:line="240" w:lineRule="auto"/>
        <w:ind w:firstLine="0"/>
        <w:jc w:val="center"/>
        <w:rPr>
          <w:lang w:val="ru-UA"/>
        </w:rPr>
      </w:pPr>
      <w:r w:rsidRPr="001C43C5">
        <w:rPr>
          <w:noProof/>
          <w:lang w:val="ru-UA"/>
        </w:rPr>
        <w:drawing>
          <wp:inline distT="0" distB="0" distL="0" distR="0" wp14:anchorId="2429E7AF" wp14:editId="58F50105">
            <wp:extent cx="2126951" cy="3776634"/>
            <wp:effectExtent l="19050" t="19050" r="26035" b="146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0761" cy="378339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8254D" w14:textId="4A34FFCC" w:rsidR="001C43C5" w:rsidRPr="001C43C5" w:rsidRDefault="001C43C5" w:rsidP="00821AC9">
      <w:pPr>
        <w:spacing w:after="120" w:line="240" w:lineRule="auto"/>
        <w:jc w:val="center"/>
        <w:rPr>
          <w:lang w:val="ru-UA"/>
        </w:rPr>
      </w:pPr>
      <w:r w:rsidRPr="001C43C5">
        <w:rPr>
          <w:lang w:val="ru-UA"/>
        </w:rPr>
        <w:t>Рисунок 1.5 – Интерфейс приложения «</w:t>
      </w:r>
      <w:proofErr w:type="spellStart"/>
      <w:r w:rsidRPr="001C43C5">
        <w:rPr>
          <w:lang w:val="ru-UA"/>
        </w:rPr>
        <w:t>DoitNow</w:t>
      </w:r>
      <w:proofErr w:type="spellEnd"/>
      <w:r w:rsidRPr="001C43C5">
        <w:rPr>
          <w:lang w:val="ru-UA"/>
        </w:rPr>
        <w:t>»</w:t>
      </w:r>
    </w:p>
    <w:p w14:paraId="644558E0" w14:textId="77777777" w:rsidR="001C43C5" w:rsidRPr="001C43C5" w:rsidRDefault="001C43C5" w:rsidP="00821AC9">
      <w:pPr>
        <w:spacing w:line="240" w:lineRule="auto"/>
        <w:rPr>
          <w:lang w:val="ru-UA"/>
        </w:rPr>
      </w:pPr>
      <w:r w:rsidRPr="001C43C5">
        <w:rPr>
          <w:lang w:val="ru-UA"/>
        </w:rPr>
        <w:lastRenderedPageBreak/>
        <w:t>Функциональные возможности:</w:t>
      </w:r>
    </w:p>
    <w:p w14:paraId="536F6DB4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создание собственной системы навыков (интеллект, сила, воля и др.) и привязка их к конкретным задачам;</w:t>
      </w:r>
    </w:p>
    <w:p w14:paraId="74D0748B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визуализация прогресса в виде графиков и круговых диаграмм развития личности;</w:t>
      </w:r>
    </w:p>
    <w:p w14:paraId="7C13F6BF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встроенный календарь и сложная система повторений для привычек;</w:t>
      </w:r>
    </w:p>
    <w:p w14:paraId="24EE0023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возможность создания собственных наград, которые можно «купить» за заработанное золото;</w:t>
      </w:r>
    </w:p>
    <w:p w14:paraId="59881734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система уровней и настраиваемые ранги сложности для каждой задачи.</w:t>
      </w:r>
    </w:p>
    <w:p w14:paraId="54EF1396" w14:textId="77777777" w:rsidR="001C43C5" w:rsidRPr="001C43C5" w:rsidRDefault="001C43C5" w:rsidP="00821AC9">
      <w:pPr>
        <w:spacing w:line="240" w:lineRule="auto"/>
        <w:rPr>
          <w:lang w:val="ru-UA"/>
        </w:rPr>
      </w:pPr>
      <w:r w:rsidRPr="001C43C5">
        <w:rPr>
          <w:lang w:val="ru-UA"/>
        </w:rPr>
        <w:t>Преимущества:</w:t>
      </w:r>
    </w:p>
    <w:p w14:paraId="72CF3855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высокая степень кастомизации под личные нужды пользователя;</w:t>
      </w:r>
    </w:p>
    <w:p w14:paraId="12B102BA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современный и интуитивно понятный интерфейс в стиле материального дизайна;</w:t>
      </w:r>
    </w:p>
    <w:p w14:paraId="2BC25823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наглядная аналитика прогресса по различным сферам жизни;</w:t>
      </w:r>
    </w:p>
    <w:p w14:paraId="59BC03E4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наличие встроенных инструментов для борьбы с вредными привычками;</w:t>
      </w:r>
    </w:p>
    <w:p w14:paraId="1CEE1F1E" w14:textId="02E30352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работа в офлайн</w:t>
      </w:r>
      <w:r w:rsidR="00DF4C71">
        <w:rPr>
          <w:lang w:val="ru-UA"/>
        </w:rPr>
        <w:t>–</w:t>
      </w:r>
      <w:r w:rsidRPr="001C43C5">
        <w:rPr>
          <w:lang w:val="ru-UA"/>
        </w:rPr>
        <w:t>режиме с последующей синхронизацией.</w:t>
      </w:r>
    </w:p>
    <w:p w14:paraId="762C7AD7" w14:textId="77777777" w:rsidR="001C43C5" w:rsidRPr="001C43C5" w:rsidRDefault="001C43C5" w:rsidP="00821AC9">
      <w:pPr>
        <w:spacing w:line="240" w:lineRule="auto"/>
        <w:rPr>
          <w:lang w:val="ru-UA"/>
        </w:rPr>
      </w:pPr>
      <w:r w:rsidRPr="001C43C5">
        <w:rPr>
          <w:lang w:val="ru-UA"/>
        </w:rPr>
        <w:t>Недостатки:</w:t>
      </w:r>
    </w:p>
    <w:p w14:paraId="23718C1C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отсутствие социального взаимодействия и командных механик;</w:t>
      </w:r>
    </w:p>
    <w:p w14:paraId="5618C757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платная подписка для доступа к расширенным функциям аналитики;</w:t>
      </w:r>
    </w:p>
    <w:p w14:paraId="0FA44527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сложность первоначальной настройки системы навыков «под себя»;</w:t>
      </w:r>
    </w:p>
    <w:p w14:paraId="2BFD95E7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ограниченное количество визуальных игровых элементов (нет аватара или мира).</w:t>
      </w:r>
    </w:p>
    <w:p w14:paraId="3A6C8341" w14:textId="77777777" w:rsidR="001C43C5" w:rsidRDefault="001C43C5" w:rsidP="00821AC9">
      <w:pPr>
        <w:spacing w:line="240" w:lineRule="auto"/>
        <w:rPr>
          <w:lang w:val="ru-UA"/>
        </w:rPr>
      </w:pPr>
      <w:r w:rsidRPr="001C43C5">
        <w:rPr>
          <w:lang w:val="ru-UA"/>
        </w:rPr>
        <w:t>«</w:t>
      </w:r>
      <w:proofErr w:type="spellStart"/>
      <w:r w:rsidRPr="001C43C5">
        <w:rPr>
          <w:lang w:val="ru-UA"/>
        </w:rPr>
        <w:t>Forest</w:t>
      </w:r>
      <w:proofErr w:type="spellEnd"/>
      <w:r w:rsidRPr="001C43C5">
        <w:rPr>
          <w:lang w:val="ru-UA"/>
        </w:rPr>
        <w:t>» – инновационное приложение, использующее игровую механику визуализации для борьбы с цифровой зависимостью и повышения концентрации.</w:t>
      </w:r>
    </w:p>
    <w:p w14:paraId="308854F3" w14:textId="01184AE6" w:rsidR="001C43C5" w:rsidRPr="001C43C5" w:rsidRDefault="001C43C5" w:rsidP="00821AC9">
      <w:pPr>
        <w:spacing w:before="120" w:line="240" w:lineRule="auto"/>
        <w:ind w:firstLine="0"/>
        <w:jc w:val="center"/>
        <w:rPr>
          <w:lang w:val="ru-UA"/>
        </w:rPr>
      </w:pPr>
      <w:r>
        <w:rPr>
          <w:noProof/>
        </w:rPr>
        <w:drawing>
          <wp:inline distT="0" distB="0" distL="0" distR="0" wp14:anchorId="5B58B520" wp14:editId="468B6A52">
            <wp:extent cx="4144659" cy="2761776"/>
            <wp:effectExtent l="0" t="0" r="8255" b="635"/>
            <wp:docPr id="28" name="Рисунок 28" descr="Forest App Is Here to Help You Stay Focused | Joe's Da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orest App Is Here to Help You Stay Focused | Joe's Dail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757" cy="277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2143" w14:textId="77777777" w:rsidR="001C43C5" w:rsidRPr="001C43C5" w:rsidRDefault="001C43C5" w:rsidP="00821AC9">
      <w:pPr>
        <w:spacing w:after="120" w:line="240" w:lineRule="auto"/>
        <w:jc w:val="center"/>
        <w:rPr>
          <w:lang w:val="ru-UA"/>
        </w:rPr>
      </w:pPr>
      <w:r w:rsidRPr="001C43C5">
        <w:rPr>
          <w:lang w:val="ru-UA"/>
        </w:rPr>
        <w:t>Рисунок 1.6 – Интерфейс приложения «</w:t>
      </w:r>
      <w:proofErr w:type="spellStart"/>
      <w:r w:rsidRPr="001C43C5">
        <w:rPr>
          <w:lang w:val="ru-UA"/>
        </w:rPr>
        <w:t>Forest</w:t>
      </w:r>
      <w:proofErr w:type="spellEnd"/>
      <w:r w:rsidRPr="001C43C5">
        <w:rPr>
          <w:lang w:val="ru-UA"/>
        </w:rPr>
        <w:t>»</w:t>
      </w:r>
    </w:p>
    <w:p w14:paraId="03AD0094" w14:textId="77777777" w:rsidR="001C43C5" w:rsidRPr="001C43C5" w:rsidRDefault="001C43C5" w:rsidP="00821AC9">
      <w:pPr>
        <w:spacing w:line="240" w:lineRule="auto"/>
        <w:rPr>
          <w:lang w:val="ru-UA"/>
        </w:rPr>
      </w:pPr>
      <w:r w:rsidRPr="001C43C5">
        <w:rPr>
          <w:lang w:val="ru-UA"/>
        </w:rPr>
        <w:t>Функциональные возможности:</w:t>
      </w:r>
    </w:p>
    <w:p w14:paraId="1EFBDD59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lastRenderedPageBreak/>
        <w:t>игровая механика «выращивания дерева» в течение установленного периода времени;</w:t>
      </w:r>
    </w:p>
    <w:p w14:paraId="3F675FEC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автоматическая гибель растения при выходе из приложения или переключении на другие ресурсы;</w:t>
      </w:r>
    </w:p>
    <w:p w14:paraId="7BD7AA3C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формирование виртуального леса, отражающего историю продуктивных периодов пользователя;</w:t>
      </w:r>
    </w:p>
    <w:p w14:paraId="1BAAC745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система накопления монет для покупки новых видов растений и звукового сопровождения;</w:t>
      </w:r>
    </w:p>
    <w:p w14:paraId="01AB6522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совместный режим концентрации с друзьями.</w:t>
      </w:r>
    </w:p>
    <w:p w14:paraId="27536C45" w14:textId="77777777" w:rsidR="001C43C5" w:rsidRPr="001C43C5" w:rsidRDefault="001C43C5" w:rsidP="00821AC9">
      <w:pPr>
        <w:spacing w:line="240" w:lineRule="auto"/>
        <w:rPr>
          <w:lang w:val="ru-UA"/>
        </w:rPr>
      </w:pPr>
      <w:r w:rsidRPr="001C43C5">
        <w:rPr>
          <w:lang w:val="ru-UA"/>
        </w:rPr>
        <w:t>Преимущества:</w:t>
      </w:r>
    </w:p>
    <w:p w14:paraId="466D5F45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предельно простой и эстетически приятный интерфейс;</w:t>
      </w:r>
    </w:p>
    <w:p w14:paraId="6CECC07E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эффективная борьба с телефонной зависимостью через чувство потери прогресса;</w:t>
      </w:r>
    </w:p>
    <w:p w14:paraId="51A1873A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благотворительная составляющая (возможность посадки реальных деревьев за игровые очки);</w:t>
      </w:r>
    </w:p>
    <w:p w14:paraId="3CCD93D0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минимальное время на настройку и запуск рабочего процесса.</w:t>
      </w:r>
    </w:p>
    <w:p w14:paraId="35AC60F0" w14:textId="77777777" w:rsidR="001C43C5" w:rsidRPr="001C43C5" w:rsidRDefault="001C43C5" w:rsidP="00821AC9">
      <w:pPr>
        <w:spacing w:line="240" w:lineRule="auto"/>
        <w:rPr>
          <w:lang w:val="ru-UA"/>
        </w:rPr>
      </w:pPr>
      <w:r w:rsidRPr="001C43C5">
        <w:rPr>
          <w:lang w:val="ru-UA"/>
        </w:rPr>
        <w:t>Недостатки:</w:t>
      </w:r>
    </w:p>
    <w:p w14:paraId="310FB0E1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узкая специализация (только таймер концентрации);</w:t>
      </w:r>
    </w:p>
    <w:p w14:paraId="42016B79" w14:textId="77777777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отсутствие полноценного управления списком задач и дедлайнами;</w:t>
      </w:r>
    </w:p>
    <w:p w14:paraId="4B84E297" w14:textId="41899942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минимальная RPG</w:t>
      </w:r>
      <w:r w:rsidR="00DF4C71">
        <w:rPr>
          <w:lang w:val="ru-UA"/>
        </w:rPr>
        <w:t>–</w:t>
      </w:r>
      <w:r w:rsidRPr="001C43C5">
        <w:rPr>
          <w:lang w:val="ru-UA"/>
        </w:rPr>
        <w:t>составляющая (нет характеристик персонажа или уровней);</w:t>
      </w:r>
    </w:p>
    <w:p w14:paraId="3BAF8D7C" w14:textId="507F812D" w:rsidR="001C43C5" w:rsidRPr="001C43C5" w:rsidRDefault="001C43C5" w:rsidP="00821AC9">
      <w:pPr>
        <w:numPr>
          <w:ilvl w:val="0"/>
          <w:numId w:val="50"/>
        </w:numPr>
        <w:tabs>
          <w:tab w:val="clear" w:pos="720"/>
          <w:tab w:val="num" w:pos="567"/>
          <w:tab w:val="left" w:pos="924"/>
        </w:tabs>
        <w:spacing w:line="240" w:lineRule="auto"/>
        <w:ind w:left="0" w:firstLine="709"/>
        <w:rPr>
          <w:lang w:val="ru-UA"/>
        </w:rPr>
      </w:pPr>
      <w:r w:rsidRPr="001C43C5">
        <w:rPr>
          <w:lang w:val="ru-UA"/>
        </w:rPr>
        <w:t>платный доступ к большинству декоративных элементов.</w:t>
      </w:r>
    </w:p>
    <w:p w14:paraId="1138368D" w14:textId="5CE94976" w:rsidR="00DF0DA3" w:rsidRDefault="00DF0DA3" w:rsidP="00821AC9">
      <w:pPr>
        <w:pStyle w:val="2"/>
        <w:ind w:left="0" w:firstLine="709"/>
      </w:pPr>
      <w:bookmarkStart w:id="4" w:name="_Toc221617785"/>
      <w:r>
        <w:t>Разработка технического задания</w:t>
      </w:r>
      <w:bookmarkEnd w:id="4"/>
    </w:p>
    <w:p w14:paraId="53870D0E" w14:textId="0749CF0A" w:rsidR="000F35A5" w:rsidRPr="000F35A5" w:rsidRDefault="000F35A5" w:rsidP="00821AC9">
      <w:pPr>
        <w:spacing w:line="240" w:lineRule="auto"/>
        <w:rPr>
          <w:lang w:val="ru-UA" w:eastAsia="ru-UA"/>
        </w:rPr>
      </w:pPr>
      <w:r w:rsidRPr="000F35A5">
        <w:rPr>
          <w:lang w:val="ru-UA" w:eastAsia="ru-UA"/>
        </w:rPr>
        <w:t xml:space="preserve">Техническое задание </w:t>
      </w:r>
      <w:r>
        <w:rPr>
          <w:lang w:val="ru-UA" w:eastAsia="ru-UA"/>
        </w:rPr>
        <w:t>–</w:t>
      </w:r>
      <w:r w:rsidRPr="000F35A5">
        <w:rPr>
          <w:lang w:val="ru-UA" w:eastAsia="ru-UA"/>
        </w:rPr>
        <w:t xml:space="preserve"> это документ, который фиксирует все требования к разрабатываемому ПО и служит договором между заказчиком и разработчиком. ТЗ предотвращает недоразумения и становится основанием для оценки сроков и приемки продукта.</w:t>
      </w:r>
    </w:p>
    <w:p w14:paraId="7F0CAA6C" w14:textId="060A7BA0" w:rsidR="000F35A5" w:rsidRPr="000F35A5" w:rsidRDefault="000F35A5" w:rsidP="00821AC9">
      <w:pPr>
        <w:spacing w:line="240" w:lineRule="auto"/>
        <w:rPr>
          <w:lang w:val="ru-UA" w:eastAsia="ru-UA"/>
        </w:rPr>
      </w:pPr>
      <w:r w:rsidRPr="000F35A5">
        <w:rPr>
          <w:lang w:val="ru-UA" w:eastAsia="ru-UA"/>
        </w:rPr>
        <w:t>Спецификация функций описывает, какие операции должно выполнять ПО и какие бизнес</w:t>
      </w:r>
      <w:r w:rsidR="00DF4C71">
        <w:rPr>
          <w:lang w:val="ru-UA" w:eastAsia="ru-UA"/>
        </w:rPr>
        <w:t>–</w:t>
      </w:r>
      <w:r w:rsidRPr="000F35A5">
        <w:rPr>
          <w:lang w:val="ru-UA" w:eastAsia="ru-UA"/>
        </w:rPr>
        <w:t>процессы оно автоматизирует. Это нужно, чтобы разработчики точно понимали, что реализовывать.</w:t>
      </w:r>
    </w:p>
    <w:p w14:paraId="23F2F75C" w14:textId="77777777" w:rsidR="000F35A5" w:rsidRPr="000F35A5" w:rsidRDefault="000F35A5" w:rsidP="00821AC9">
      <w:pPr>
        <w:spacing w:line="240" w:lineRule="auto"/>
        <w:rPr>
          <w:lang w:val="ru-UA" w:eastAsia="ru-UA"/>
        </w:rPr>
      </w:pPr>
      <w:r w:rsidRPr="000F35A5">
        <w:rPr>
          <w:lang w:val="ru-UA" w:eastAsia="ru-UA"/>
        </w:rPr>
        <w:t>Архитектура и организация данных объясняют структурное устройство системы и схему базы данных. Правильная архитектура обеспечивает масштабируемость, безопасность и удобство поддержки.</w:t>
      </w:r>
    </w:p>
    <w:p w14:paraId="3B083D4B" w14:textId="327B12E1" w:rsidR="000F35A5" w:rsidRPr="000F35A5" w:rsidRDefault="000F35A5" w:rsidP="00821AC9">
      <w:pPr>
        <w:spacing w:line="240" w:lineRule="auto"/>
        <w:rPr>
          <w:lang w:val="ru-UA" w:eastAsia="ru-UA"/>
        </w:rPr>
      </w:pPr>
      <w:r w:rsidRPr="000F35A5">
        <w:rPr>
          <w:lang w:val="ru-UA" w:eastAsia="ru-UA"/>
        </w:rPr>
        <w:t xml:space="preserve">Инструменты реализации </w:t>
      </w:r>
      <w:r>
        <w:rPr>
          <w:lang w:val="ru-UA" w:eastAsia="ru-UA"/>
        </w:rPr>
        <w:t>–</w:t>
      </w:r>
      <w:r w:rsidRPr="000F35A5">
        <w:rPr>
          <w:lang w:val="ru-UA" w:eastAsia="ru-UA"/>
        </w:rPr>
        <w:t xml:space="preserve"> это технологии и языки программирования, которые будут использованы. Выбор обосновывается требованиями проекта и возможностями команды.</w:t>
      </w:r>
    </w:p>
    <w:p w14:paraId="7C7F98DB" w14:textId="7265CAA7" w:rsidR="000F35A5" w:rsidRPr="000F35A5" w:rsidRDefault="000F35A5" w:rsidP="00821AC9">
      <w:pPr>
        <w:spacing w:line="240" w:lineRule="auto"/>
        <w:rPr>
          <w:lang w:val="ru-UA" w:eastAsia="ru-UA"/>
        </w:rPr>
      </w:pPr>
      <w:r w:rsidRPr="000F35A5">
        <w:rPr>
          <w:lang w:val="ru-UA" w:eastAsia="ru-UA"/>
        </w:rPr>
        <w:t>Эксплуатационные требования определяют условия работы системы: производительность, надежность, безопасность и требования к оборудованию. Это гарантирует стабильную работу ПО в реальной среде.</w:t>
      </w:r>
    </w:p>
    <w:p w14:paraId="0D02AC3A" w14:textId="77777777" w:rsidR="0090264A" w:rsidRDefault="0090264A" w:rsidP="00821AC9">
      <w:pPr>
        <w:pStyle w:val="3"/>
      </w:pPr>
      <w:r>
        <w:lastRenderedPageBreak/>
        <w:t> Анализ входных и выходных данных</w:t>
      </w:r>
    </w:p>
    <w:p w14:paraId="699941F0" w14:textId="67B6A5A2" w:rsidR="0090264A" w:rsidRDefault="0090264A" w:rsidP="00821AC9">
      <w:pPr>
        <w:pStyle w:val="3"/>
      </w:pPr>
      <w:r>
        <w:t>Спецификация функций программного средства</w:t>
      </w:r>
    </w:p>
    <w:p w14:paraId="098EC592" w14:textId="171E7D9F" w:rsidR="00B30890" w:rsidRPr="00B30890" w:rsidRDefault="00B30890" w:rsidP="00821AC9">
      <w:pPr>
        <w:pStyle w:val="whitespace-normal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B30890">
        <w:rPr>
          <w:sz w:val="28"/>
          <w:szCs w:val="28"/>
        </w:rPr>
        <w:t xml:space="preserve">Программное средство должно обеспечить разграничение прав доступа для двух категорий пользователей: </w:t>
      </w:r>
      <w:r w:rsidRPr="00B30890">
        <w:rPr>
          <w:rStyle w:val="afb"/>
          <w:sz w:val="28"/>
          <w:szCs w:val="28"/>
        </w:rPr>
        <w:t>Администратор</w:t>
      </w:r>
      <w:r w:rsidRPr="00B30890">
        <w:rPr>
          <w:sz w:val="28"/>
          <w:szCs w:val="28"/>
        </w:rPr>
        <w:t xml:space="preserve"> и </w:t>
      </w:r>
      <w:r w:rsidRPr="00B30890">
        <w:rPr>
          <w:rStyle w:val="afb"/>
          <w:sz w:val="28"/>
          <w:szCs w:val="28"/>
        </w:rPr>
        <w:t>Клиент</w:t>
      </w:r>
      <w:r w:rsidRPr="00B30890">
        <w:rPr>
          <w:sz w:val="28"/>
          <w:szCs w:val="28"/>
        </w:rPr>
        <w:t>. Каждая категория обладает специфическим набором функциональных возможностей, соответствующих её роли в системе управления каталогом канцелярских товаров.</w:t>
      </w:r>
    </w:p>
    <w:p w14:paraId="453E1BED" w14:textId="2A043C1E" w:rsidR="00B30890" w:rsidRPr="00B30890" w:rsidRDefault="00B30890" w:rsidP="00821AC9">
      <w:pPr>
        <w:pStyle w:val="whitespace-normal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30890">
        <w:rPr>
          <w:rStyle w:val="afb"/>
          <w:sz w:val="28"/>
          <w:szCs w:val="28"/>
        </w:rPr>
        <w:t>Администратор</w:t>
      </w:r>
      <w:r w:rsidRPr="00B30890">
        <w:rPr>
          <w:sz w:val="28"/>
          <w:szCs w:val="28"/>
        </w:rPr>
        <w:t xml:space="preserve"> </w:t>
      </w:r>
      <w:r w:rsidR="0032254E">
        <w:rPr>
          <w:sz w:val="28"/>
          <w:szCs w:val="28"/>
        </w:rPr>
        <w:t>–</w:t>
      </w:r>
      <w:r w:rsidRPr="00B30890">
        <w:rPr>
          <w:sz w:val="28"/>
          <w:szCs w:val="28"/>
        </w:rPr>
        <w:t xml:space="preserve"> пользователь с расширенными правами доступа, отвечающий за управление каталогом канцелярских товаров, добавление и редактирование товарных позиций, контроль наличия, управление категориями товаров и обеспечение корректной работы программного средства. Администратор имеет полный доступ ко всем модулям системы.</w:t>
      </w:r>
    </w:p>
    <w:p w14:paraId="7BB24722" w14:textId="62597888" w:rsidR="0090264A" w:rsidRPr="00B30890" w:rsidRDefault="00B30890" w:rsidP="00821AC9">
      <w:pPr>
        <w:pStyle w:val="whitespace-normal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B30890">
        <w:rPr>
          <w:rStyle w:val="afb"/>
          <w:sz w:val="28"/>
          <w:szCs w:val="28"/>
        </w:rPr>
        <w:t>Клиент</w:t>
      </w:r>
      <w:r w:rsidRPr="00B30890">
        <w:rPr>
          <w:sz w:val="28"/>
          <w:szCs w:val="28"/>
        </w:rPr>
        <w:t xml:space="preserve"> </w:t>
      </w:r>
      <w:r w:rsidR="0032254E">
        <w:rPr>
          <w:sz w:val="28"/>
          <w:szCs w:val="28"/>
        </w:rPr>
        <w:t>–</w:t>
      </w:r>
      <w:r w:rsidRPr="00B30890">
        <w:rPr>
          <w:sz w:val="28"/>
          <w:szCs w:val="28"/>
        </w:rPr>
        <w:t xml:space="preserve"> конечный пользователь системы с ограниченными правами доступа, который использует каталог для просмотра ассортимента канцелярских товаров, поиска необходимых позиций, формирования заказов.</w:t>
      </w:r>
    </w:p>
    <w:p w14:paraId="1EA1E013" w14:textId="492C3237" w:rsidR="00033655" w:rsidRDefault="00033655" w:rsidP="00821AC9">
      <w:pPr>
        <w:spacing w:line="240" w:lineRule="auto"/>
        <w:ind w:firstLine="708"/>
      </w:pPr>
      <w:r>
        <w:t>В таблице 1.2 приведен перечень функциональных возможностей для каждой группы пользователей.</w:t>
      </w:r>
    </w:p>
    <w:p w14:paraId="39835A0E" w14:textId="78920271" w:rsidR="00033655" w:rsidRDefault="00033655" w:rsidP="00821AC9">
      <w:pPr>
        <w:spacing w:before="120" w:line="240" w:lineRule="auto"/>
        <w:ind w:firstLine="0"/>
      </w:pPr>
      <w:r>
        <w:t xml:space="preserve">Таблица 1.2 – </w:t>
      </w:r>
      <w:r w:rsidRPr="00085226">
        <w:t>Спецификация функций программного средства</w:t>
      </w:r>
    </w:p>
    <w:tbl>
      <w:tblPr>
        <w:tblStyle w:val="15"/>
        <w:tblW w:w="9430" w:type="dxa"/>
        <w:tblLook w:val="04A0" w:firstRow="1" w:lastRow="0" w:firstColumn="1" w:lastColumn="0" w:noHBand="0" w:noVBand="1"/>
      </w:tblPr>
      <w:tblGrid>
        <w:gridCol w:w="1577"/>
        <w:gridCol w:w="4999"/>
        <w:gridCol w:w="2854"/>
      </w:tblGrid>
      <w:tr w:rsidR="00033655" w:rsidRPr="00033655" w14:paraId="47934591" w14:textId="77777777" w:rsidTr="00033655">
        <w:trPr>
          <w:trHeight w:val="454"/>
        </w:trPr>
        <w:tc>
          <w:tcPr>
            <w:tcW w:w="1577" w:type="dxa"/>
            <w:vAlign w:val="center"/>
            <w:hideMark/>
          </w:tcPr>
          <w:p w14:paraId="6D7EB78B" w14:textId="77777777" w:rsidR="00033655" w:rsidRPr="00033655" w:rsidRDefault="00033655" w:rsidP="00821AC9">
            <w:pPr>
              <w:spacing w:line="240" w:lineRule="auto"/>
              <w:ind w:right="220" w:firstLine="0"/>
              <w:jc w:val="center"/>
              <w:rPr>
                <w:lang w:val="ru-UA"/>
              </w:rPr>
            </w:pPr>
            <w:r w:rsidRPr="00033655">
              <w:rPr>
                <w:lang w:val="ru-UA"/>
              </w:rPr>
              <w:t>№ функции</w:t>
            </w:r>
          </w:p>
        </w:tc>
        <w:tc>
          <w:tcPr>
            <w:tcW w:w="4999" w:type="dxa"/>
            <w:vAlign w:val="center"/>
            <w:hideMark/>
          </w:tcPr>
          <w:p w14:paraId="315448A8" w14:textId="77777777" w:rsidR="00033655" w:rsidRPr="00033655" w:rsidRDefault="00033655" w:rsidP="00821AC9">
            <w:pPr>
              <w:spacing w:line="240" w:lineRule="auto"/>
              <w:ind w:right="220" w:firstLine="0"/>
              <w:jc w:val="center"/>
              <w:rPr>
                <w:lang w:val="ru-UA"/>
              </w:rPr>
            </w:pPr>
            <w:r w:rsidRPr="00033655">
              <w:rPr>
                <w:lang w:val="ru-UA"/>
              </w:rPr>
              <w:t>Название функции</w:t>
            </w:r>
          </w:p>
        </w:tc>
        <w:tc>
          <w:tcPr>
            <w:tcW w:w="2854" w:type="dxa"/>
            <w:vAlign w:val="center"/>
            <w:hideMark/>
          </w:tcPr>
          <w:p w14:paraId="097423EF" w14:textId="77777777" w:rsidR="00033655" w:rsidRPr="00033655" w:rsidRDefault="00033655" w:rsidP="00821AC9">
            <w:pPr>
              <w:spacing w:line="240" w:lineRule="auto"/>
              <w:ind w:right="220" w:firstLine="0"/>
              <w:jc w:val="center"/>
              <w:rPr>
                <w:lang w:val="ru-UA"/>
              </w:rPr>
            </w:pPr>
            <w:r w:rsidRPr="00033655">
              <w:rPr>
                <w:lang w:val="ru-UA"/>
              </w:rPr>
              <w:t>Роль</w:t>
            </w:r>
          </w:p>
        </w:tc>
      </w:tr>
      <w:tr w:rsidR="009F4652" w:rsidRPr="00033655" w14:paraId="5E9B0DCE" w14:textId="77777777" w:rsidTr="009F4652">
        <w:trPr>
          <w:trHeight w:val="454"/>
        </w:trPr>
        <w:tc>
          <w:tcPr>
            <w:tcW w:w="1577" w:type="dxa"/>
            <w:vAlign w:val="center"/>
          </w:tcPr>
          <w:p w14:paraId="6A646917" w14:textId="2EB20E31" w:rsidR="009F4652" w:rsidRPr="00033655" w:rsidRDefault="008B5E85" w:rsidP="00821AC9">
            <w:pPr>
              <w:spacing w:line="240" w:lineRule="auto"/>
              <w:ind w:right="220" w:firstLine="0"/>
              <w:jc w:val="center"/>
              <w:rPr>
                <w:lang w:val="ru-UA"/>
              </w:rPr>
            </w:pPr>
            <w:r>
              <w:rPr>
                <w:lang w:val="ru-UA"/>
              </w:rPr>
              <w:t xml:space="preserve">  </w:t>
            </w:r>
            <w:r w:rsidR="009F4652">
              <w:rPr>
                <w:lang w:val="ru-UA"/>
              </w:rPr>
              <w:t>1</w:t>
            </w:r>
          </w:p>
        </w:tc>
        <w:tc>
          <w:tcPr>
            <w:tcW w:w="4999" w:type="dxa"/>
            <w:vAlign w:val="center"/>
          </w:tcPr>
          <w:p w14:paraId="29207637" w14:textId="6CB4343D" w:rsidR="009F4652" w:rsidRPr="00033655" w:rsidRDefault="009F4652" w:rsidP="00821AC9">
            <w:pPr>
              <w:spacing w:line="240" w:lineRule="auto"/>
              <w:ind w:right="220" w:firstLine="0"/>
              <w:jc w:val="center"/>
              <w:rPr>
                <w:lang w:val="ru-UA"/>
              </w:rPr>
            </w:pPr>
            <w:r>
              <w:rPr>
                <w:lang w:val="ru-UA"/>
              </w:rPr>
              <w:t>2</w:t>
            </w:r>
          </w:p>
        </w:tc>
        <w:tc>
          <w:tcPr>
            <w:tcW w:w="2854" w:type="dxa"/>
            <w:vAlign w:val="center"/>
          </w:tcPr>
          <w:p w14:paraId="5D63F42B" w14:textId="5844FB2D" w:rsidR="009F4652" w:rsidRPr="00033655" w:rsidRDefault="009F4652" w:rsidP="00821AC9">
            <w:pPr>
              <w:spacing w:line="240" w:lineRule="auto"/>
              <w:ind w:right="220" w:firstLine="0"/>
              <w:jc w:val="center"/>
              <w:rPr>
                <w:lang w:val="ru-UA"/>
              </w:rPr>
            </w:pPr>
            <w:r>
              <w:rPr>
                <w:lang w:val="ru-UA"/>
              </w:rPr>
              <w:t>3</w:t>
            </w:r>
          </w:p>
        </w:tc>
      </w:tr>
      <w:tr w:rsidR="00033655" w:rsidRPr="00033655" w14:paraId="209CB4EF" w14:textId="77777777" w:rsidTr="00033655">
        <w:trPr>
          <w:trHeight w:val="454"/>
        </w:trPr>
        <w:tc>
          <w:tcPr>
            <w:tcW w:w="1577" w:type="dxa"/>
            <w:hideMark/>
          </w:tcPr>
          <w:p w14:paraId="77E098EC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1</w:t>
            </w:r>
          </w:p>
        </w:tc>
        <w:tc>
          <w:tcPr>
            <w:tcW w:w="4999" w:type="dxa"/>
            <w:hideMark/>
          </w:tcPr>
          <w:p w14:paraId="7E57A059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Регистрация нового администратора</w:t>
            </w:r>
          </w:p>
        </w:tc>
        <w:tc>
          <w:tcPr>
            <w:tcW w:w="2854" w:type="dxa"/>
            <w:hideMark/>
          </w:tcPr>
          <w:p w14:paraId="02AF7809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Администратор</w:t>
            </w:r>
          </w:p>
        </w:tc>
      </w:tr>
      <w:tr w:rsidR="00033655" w:rsidRPr="00033655" w14:paraId="7C065BC4" w14:textId="77777777" w:rsidTr="006F7F14">
        <w:trPr>
          <w:trHeight w:val="886"/>
        </w:trPr>
        <w:tc>
          <w:tcPr>
            <w:tcW w:w="1577" w:type="dxa"/>
            <w:hideMark/>
          </w:tcPr>
          <w:p w14:paraId="36D5E921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2</w:t>
            </w:r>
          </w:p>
        </w:tc>
        <w:tc>
          <w:tcPr>
            <w:tcW w:w="4999" w:type="dxa"/>
            <w:hideMark/>
          </w:tcPr>
          <w:p w14:paraId="475D593A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Регистрация нового клиента</w:t>
            </w:r>
          </w:p>
        </w:tc>
        <w:tc>
          <w:tcPr>
            <w:tcW w:w="2854" w:type="dxa"/>
            <w:hideMark/>
          </w:tcPr>
          <w:p w14:paraId="6334CF6C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Клиент</w:t>
            </w:r>
          </w:p>
        </w:tc>
      </w:tr>
    </w:tbl>
    <w:p w14:paraId="336C00F1" w14:textId="77777777" w:rsidR="00B21C6B" w:rsidRDefault="00B21C6B" w:rsidP="00821AC9">
      <w:pPr>
        <w:spacing w:line="240" w:lineRule="auto"/>
        <w:ind w:firstLine="0"/>
      </w:pPr>
    </w:p>
    <w:p w14:paraId="50C326A6" w14:textId="6D6B9038" w:rsidR="00B30890" w:rsidRDefault="00A23768" w:rsidP="00821AC9">
      <w:pPr>
        <w:spacing w:line="240" w:lineRule="auto"/>
        <w:jc w:val="right"/>
      </w:pPr>
      <w:r>
        <w:t>П</w:t>
      </w:r>
      <w:r w:rsidR="00B30890">
        <w:t>родолжение табл. 1.2</w:t>
      </w:r>
    </w:p>
    <w:tbl>
      <w:tblPr>
        <w:tblStyle w:val="15"/>
        <w:tblW w:w="9430" w:type="dxa"/>
        <w:tblLook w:val="04A0" w:firstRow="1" w:lastRow="0" w:firstColumn="1" w:lastColumn="0" w:noHBand="0" w:noVBand="1"/>
      </w:tblPr>
      <w:tblGrid>
        <w:gridCol w:w="1577"/>
        <w:gridCol w:w="4999"/>
        <w:gridCol w:w="2854"/>
      </w:tblGrid>
      <w:tr w:rsidR="00B30890" w:rsidRPr="00033655" w14:paraId="02F3AE0A" w14:textId="77777777" w:rsidTr="00B30890">
        <w:trPr>
          <w:trHeight w:val="454"/>
        </w:trPr>
        <w:tc>
          <w:tcPr>
            <w:tcW w:w="1577" w:type="dxa"/>
            <w:vAlign w:val="center"/>
          </w:tcPr>
          <w:p w14:paraId="671A8527" w14:textId="339502EE" w:rsidR="00B30890" w:rsidRPr="00033655" w:rsidRDefault="008B5E85" w:rsidP="00821AC9">
            <w:pPr>
              <w:spacing w:line="240" w:lineRule="auto"/>
              <w:ind w:right="220" w:firstLine="0"/>
              <w:jc w:val="center"/>
              <w:rPr>
                <w:lang w:val="ru-UA"/>
              </w:rPr>
            </w:pPr>
            <w:r>
              <w:rPr>
                <w:lang w:val="ru-UA"/>
              </w:rPr>
              <w:t xml:space="preserve">  </w:t>
            </w:r>
            <w:r w:rsidR="00B30890">
              <w:rPr>
                <w:lang w:val="ru-UA"/>
              </w:rPr>
              <w:t>1</w:t>
            </w:r>
          </w:p>
        </w:tc>
        <w:tc>
          <w:tcPr>
            <w:tcW w:w="4999" w:type="dxa"/>
            <w:vAlign w:val="center"/>
          </w:tcPr>
          <w:p w14:paraId="7F730C4B" w14:textId="172796BE" w:rsidR="00B30890" w:rsidRPr="00033655" w:rsidRDefault="00B30890" w:rsidP="00821AC9">
            <w:pPr>
              <w:spacing w:line="240" w:lineRule="auto"/>
              <w:ind w:right="220" w:firstLine="0"/>
              <w:jc w:val="center"/>
              <w:rPr>
                <w:lang w:val="ru-UA"/>
              </w:rPr>
            </w:pPr>
            <w:r>
              <w:rPr>
                <w:lang w:val="ru-UA"/>
              </w:rPr>
              <w:t>2</w:t>
            </w:r>
          </w:p>
        </w:tc>
        <w:tc>
          <w:tcPr>
            <w:tcW w:w="2854" w:type="dxa"/>
            <w:vAlign w:val="center"/>
          </w:tcPr>
          <w:p w14:paraId="7BABA55C" w14:textId="64CEBF8D" w:rsidR="00B30890" w:rsidRPr="00033655" w:rsidRDefault="00B30890" w:rsidP="00821AC9">
            <w:pPr>
              <w:spacing w:line="240" w:lineRule="auto"/>
              <w:ind w:right="220" w:firstLine="0"/>
              <w:jc w:val="center"/>
              <w:rPr>
                <w:lang w:val="ru-UA"/>
              </w:rPr>
            </w:pPr>
            <w:r>
              <w:rPr>
                <w:lang w:val="ru-UA"/>
              </w:rPr>
              <w:t>3</w:t>
            </w:r>
          </w:p>
        </w:tc>
      </w:tr>
      <w:tr w:rsidR="00033655" w:rsidRPr="00033655" w14:paraId="19814630" w14:textId="77777777" w:rsidTr="00033655">
        <w:trPr>
          <w:trHeight w:val="454"/>
        </w:trPr>
        <w:tc>
          <w:tcPr>
            <w:tcW w:w="1577" w:type="dxa"/>
            <w:hideMark/>
          </w:tcPr>
          <w:p w14:paraId="1AFB5FDF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3</w:t>
            </w:r>
          </w:p>
        </w:tc>
        <w:tc>
          <w:tcPr>
            <w:tcW w:w="4999" w:type="dxa"/>
            <w:hideMark/>
          </w:tcPr>
          <w:p w14:paraId="3899B69E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Аутентификация</w:t>
            </w:r>
          </w:p>
        </w:tc>
        <w:tc>
          <w:tcPr>
            <w:tcW w:w="2854" w:type="dxa"/>
            <w:hideMark/>
          </w:tcPr>
          <w:p w14:paraId="7BFFA59C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Администратор, Клиент</w:t>
            </w:r>
          </w:p>
        </w:tc>
      </w:tr>
      <w:tr w:rsidR="00033655" w:rsidRPr="00033655" w14:paraId="20225937" w14:textId="77777777" w:rsidTr="00033655">
        <w:trPr>
          <w:trHeight w:val="454"/>
        </w:trPr>
        <w:tc>
          <w:tcPr>
            <w:tcW w:w="1577" w:type="dxa"/>
            <w:hideMark/>
          </w:tcPr>
          <w:p w14:paraId="0F6E644D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4</w:t>
            </w:r>
          </w:p>
        </w:tc>
        <w:tc>
          <w:tcPr>
            <w:tcW w:w="4999" w:type="dxa"/>
            <w:hideMark/>
          </w:tcPr>
          <w:p w14:paraId="190A8EAE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Формирование списка товаров (просмотр, добавление, редактирование, удаление)</w:t>
            </w:r>
          </w:p>
        </w:tc>
        <w:tc>
          <w:tcPr>
            <w:tcW w:w="2854" w:type="dxa"/>
            <w:hideMark/>
          </w:tcPr>
          <w:p w14:paraId="45105F3C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Администратор</w:t>
            </w:r>
          </w:p>
        </w:tc>
      </w:tr>
      <w:tr w:rsidR="00033655" w:rsidRPr="00033655" w14:paraId="1EC7E6C3" w14:textId="77777777" w:rsidTr="00033655">
        <w:trPr>
          <w:trHeight w:val="454"/>
        </w:trPr>
        <w:tc>
          <w:tcPr>
            <w:tcW w:w="1577" w:type="dxa"/>
            <w:hideMark/>
          </w:tcPr>
          <w:p w14:paraId="60C55358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5</w:t>
            </w:r>
          </w:p>
        </w:tc>
        <w:tc>
          <w:tcPr>
            <w:tcW w:w="4999" w:type="dxa"/>
            <w:hideMark/>
          </w:tcPr>
          <w:p w14:paraId="0D1B31EF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Просмотр списка товаров</w:t>
            </w:r>
          </w:p>
        </w:tc>
        <w:tc>
          <w:tcPr>
            <w:tcW w:w="2854" w:type="dxa"/>
            <w:hideMark/>
          </w:tcPr>
          <w:p w14:paraId="675764EE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Клиент</w:t>
            </w:r>
          </w:p>
        </w:tc>
      </w:tr>
      <w:tr w:rsidR="00033655" w:rsidRPr="00033655" w14:paraId="10EAFE86" w14:textId="77777777" w:rsidTr="00033655">
        <w:trPr>
          <w:trHeight w:val="454"/>
        </w:trPr>
        <w:tc>
          <w:tcPr>
            <w:tcW w:w="1577" w:type="dxa"/>
            <w:hideMark/>
          </w:tcPr>
          <w:p w14:paraId="75EC9AAE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6</w:t>
            </w:r>
          </w:p>
        </w:tc>
        <w:tc>
          <w:tcPr>
            <w:tcW w:w="4999" w:type="dxa"/>
            <w:hideMark/>
          </w:tcPr>
          <w:p w14:paraId="10F70F3B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Добавление товара в корзину</w:t>
            </w:r>
          </w:p>
        </w:tc>
        <w:tc>
          <w:tcPr>
            <w:tcW w:w="2854" w:type="dxa"/>
            <w:hideMark/>
          </w:tcPr>
          <w:p w14:paraId="71101463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Клиент</w:t>
            </w:r>
          </w:p>
        </w:tc>
      </w:tr>
      <w:tr w:rsidR="00033655" w:rsidRPr="00033655" w14:paraId="636E2A0C" w14:textId="77777777" w:rsidTr="00033655">
        <w:trPr>
          <w:trHeight w:val="454"/>
        </w:trPr>
        <w:tc>
          <w:tcPr>
            <w:tcW w:w="1577" w:type="dxa"/>
            <w:hideMark/>
          </w:tcPr>
          <w:p w14:paraId="2233052B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7</w:t>
            </w:r>
          </w:p>
        </w:tc>
        <w:tc>
          <w:tcPr>
            <w:tcW w:w="4999" w:type="dxa"/>
            <w:hideMark/>
          </w:tcPr>
          <w:p w14:paraId="1A59F5BA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Формирование заказов от клиента (выполнение заказов)</w:t>
            </w:r>
          </w:p>
        </w:tc>
        <w:tc>
          <w:tcPr>
            <w:tcW w:w="2854" w:type="dxa"/>
            <w:hideMark/>
          </w:tcPr>
          <w:p w14:paraId="08348F67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Администратор</w:t>
            </w:r>
          </w:p>
        </w:tc>
      </w:tr>
      <w:tr w:rsidR="00033655" w:rsidRPr="00033655" w14:paraId="36259FEA" w14:textId="77777777" w:rsidTr="00033655">
        <w:trPr>
          <w:trHeight w:val="454"/>
        </w:trPr>
        <w:tc>
          <w:tcPr>
            <w:tcW w:w="1577" w:type="dxa"/>
            <w:hideMark/>
          </w:tcPr>
          <w:p w14:paraId="14500114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8</w:t>
            </w:r>
          </w:p>
        </w:tc>
        <w:tc>
          <w:tcPr>
            <w:tcW w:w="4999" w:type="dxa"/>
            <w:hideMark/>
          </w:tcPr>
          <w:p w14:paraId="5C461343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Формирование отчётов (данные о заказе)</w:t>
            </w:r>
          </w:p>
        </w:tc>
        <w:tc>
          <w:tcPr>
            <w:tcW w:w="2854" w:type="dxa"/>
            <w:hideMark/>
          </w:tcPr>
          <w:p w14:paraId="075DD79F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Администратор</w:t>
            </w:r>
          </w:p>
        </w:tc>
      </w:tr>
      <w:tr w:rsidR="00033655" w:rsidRPr="00033655" w14:paraId="49FA390F" w14:textId="77777777" w:rsidTr="00033655">
        <w:trPr>
          <w:trHeight w:val="454"/>
        </w:trPr>
        <w:tc>
          <w:tcPr>
            <w:tcW w:w="1577" w:type="dxa"/>
            <w:hideMark/>
          </w:tcPr>
          <w:p w14:paraId="5C74B3D7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lastRenderedPageBreak/>
              <w:t>9</w:t>
            </w:r>
          </w:p>
        </w:tc>
        <w:tc>
          <w:tcPr>
            <w:tcW w:w="4999" w:type="dxa"/>
            <w:hideMark/>
          </w:tcPr>
          <w:p w14:paraId="04242529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Поиск по заданным критериям</w:t>
            </w:r>
          </w:p>
        </w:tc>
        <w:tc>
          <w:tcPr>
            <w:tcW w:w="2854" w:type="dxa"/>
            <w:hideMark/>
          </w:tcPr>
          <w:p w14:paraId="79B25881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Администратор, Клиент</w:t>
            </w:r>
          </w:p>
        </w:tc>
      </w:tr>
      <w:tr w:rsidR="00033655" w:rsidRPr="00033655" w14:paraId="138E710F" w14:textId="77777777" w:rsidTr="00033655">
        <w:trPr>
          <w:trHeight w:val="454"/>
        </w:trPr>
        <w:tc>
          <w:tcPr>
            <w:tcW w:w="1577" w:type="dxa"/>
            <w:hideMark/>
          </w:tcPr>
          <w:p w14:paraId="1F6BD961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10</w:t>
            </w:r>
          </w:p>
        </w:tc>
        <w:tc>
          <w:tcPr>
            <w:tcW w:w="4999" w:type="dxa"/>
            <w:hideMark/>
          </w:tcPr>
          <w:p w14:paraId="077F2B6B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Сортировка по заданным критериям</w:t>
            </w:r>
          </w:p>
        </w:tc>
        <w:tc>
          <w:tcPr>
            <w:tcW w:w="2854" w:type="dxa"/>
            <w:hideMark/>
          </w:tcPr>
          <w:p w14:paraId="34B15ECB" w14:textId="77777777" w:rsidR="00033655" w:rsidRPr="00033655" w:rsidRDefault="00033655" w:rsidP="00821AC9">
            <w:pPr>
              <w:spacing w:line="240" w:lineRule="auto"/>
              <w:ind w:right="220" w:firstLine="0"/>
              <w:jc w:val="left"/>
              <w:rPr>
                <w:lang w:val="ru-UA"/>
              </w:rPr>
            </w:pPr>
            <w:r w:rsidRPr="00033655">
              <w:rPr>
                <w:lang w:val="ru-UA"/>
              </w:rPr>
              <w:t>Администратор, Клиент</w:t>
            </w:r>
          </w:p>
        </w:tc>
      </w:tr>
    </w:tbl>
    <w:p w14:paraId="4046C095" w14:textId="3E03806A" w:rsidR="0090264A" w:rsidRDefault="0090264A" w:rsidP="00821AC9">
      <w:pPr>
        <w:pStyle w:val="3"/>
      </w:pPr>
      <w:r>
        <w:t>Обоснование архитектуры программного средства и способа организации данных</w:t>
      </w:r>
    </w:p>
    <w:p w14:paraId="518BEE12" w14:textId="33D4E3FF" w:rsidR="004F31F3" w:rsidRPr="004F31F3" w:rsidRDefault="004F31F3" w:rsidP="00821AC9">
      <w:pPr>
        <w:spacing w:line="240" w:lineRule="auto"/>
        <w:rPr>
          <w:lang w:val="ru-UA" w:eastAsia="ru-UA"/>
        </w:rPr>
      </w:pPr>
      <w:r w:rsidRPr="004F31F3">
        <w:rPr>
          <w:lang w:val="ru-UA" w:eastAsia="ru-UA"/>
        </w:rPr>
        <w:t>Для создания информационной системы управления каталогом канцелярских товаров можно использовать различные архитектуры. Системы управления базами данных (СУБД) – это программные средства, предназначенные для создания, наполнения, обновления и удаления баз данных.</w:t>
      </w:r>
    </w:p>
    <w:p w14:paraId="29B7CB66" w14:textId="3923707D" w:rsidR="004F31F3" w:rsidRPr="004F31F3" w:rsidRDefault="004F31F3" w:rsidP="00821AC9">
      <w:pPr>
        <w:spacing w:line="240" w:lineRule="auto"/>
        <w:rPr>
          <w:lang w:val="ru-UA" w:eastAsia="ru-UA"/>
        </w:rPr>
      </w:pPr>
      <w:r w:rsidRPr="004F31F3">
        <w:rPr>
          <w:lang w:val="ru-UA" w:eastAsia="ru-UA"/>
        </w:rPr>
        <w:t>По архитектуре СУБД делятся на одно</w:t>
      </w:r>
      <w:r w:rsidR="00DF4C71">
        <w:rPr>
          <w:lang w:val="ru-UA" w:eastAsia="ru-UA"/>
        </w:rPr>
        <w:t>–</w:t>
      </w:r>
      <w:r w:rsidRPr="004F31F3">
        <w:rPr>
          <w:lang w:val="ru-UA" w:eastAsia="ru-UA"/>
        </w:rPr>
        <w:t>, двух</w:t>
      </w:r>
      <w:r w:rsidR="00DF4C71">
        <w:rPr>
          <w:lang w:val="ru-UA" w:eastAsia="ru-UA"/>
        </w:rPr>
        <w:t>–</w:t>
      </w:r>
      <w:r w:rsidRPr="004F31F3">
        <w:rPr>
          <w:lang w:val="ru-UA" w:eastAsia="ru-UA"/>
        </w:rPr>
        <w:t xml:space="preserve"> и трехзвенные. В двухзвенной архитектуре значительную часть логики управления данными берет на себя сервер БД, в то время как клиент занят отображением данных в удобном для пользователя виде.​</w:t>
      </w:r>
    </w:p>
    <w:p w14:paraId="05C9AEF9" w14:textId="3C083BBC" w:rsidR="004F31F3" w:rsidRPr="004F31F3" w:rsidRDefault="004F31F3" w:rsidP="00821AC9">
      <w:pPr>
        <w:spacing w:line="240" w:lineRule="auto"/>
        <w:rPr>
          <w:lang w:val="ru-UA" w:eastAsia="ru-UA"/>
        </w:rPr>
      </w:pPr>
      <w:r w:rsidRPr="004F31F3">
        <w:rPr>
          <w:lang w:val="ru-UA" w:eastAsia="ru-UA"/>
        </w:rPr>
        <w:t>Для разрабатываемой информационной системы выбрана клиент</w:t>
      </w:r>
      <w:r w:rsidR="00DF4C71">
        <w:rPr>
          <w:lang w:val="ru-UA" w:eastAsia="ru-UA"/>
        </w:rPr>
        <w:t>–</w:t>
      </w:r>
      <w:r w:rsidRPr="004F31F3">
        <w:rPr>
          <w:lang w:val="ru-UA" w:eastAsia="ru-UA"/>
        </w:rPr>
        <w:t>серверная архитектура СУБД на базе MySQL. При выборе подхода учитывались следующие критерии: высокое быстродействие, одновременная работа всех пользователей и защита данных от несанкционированного доступа.​</w:t>
      </w:r>
    </w:p>
    <w:p w14:paraId="44828973" w14:textId="76926890" w:rsidR="004F31F3" w:rsidRDefault="004F31F3" w:rsidP="00821AC9">
      <w:pPr>
        <w:spacing w:line="240" w:lineRule="auto"/>
        <w:rPr>
          <w:lang w:val="ru-UA" w:eastAsia="ru-UA"/>
        </w:rPr>
      </w:pPr>
      <w:r w:rsidRPr="004F31F3">
        <w:rPr>
          <w:lang w:val="ru-UA" w:eastAsia="ru-UA"/>
        </w:rPr>
        <w:t>Рекомендуется использовать клиент</w:t>
      </w:r>
      <w:r w:rsidR="00DF4C71">
        <w:rPr>
          <w:lang w:val="ru-UA" w:eastAsia="ru-UA"/>
        </w:rPr>
        <w:t>–</w:t>
      </w:r>
      <w:r w:rsidRPr="004F31F3">
        <w:rPr>
          <w:lang w:val="ru-UA" w:eastAsia="ru-UA"/>
        </w:rPr>
        <w:t>серверную архитектуру с MySQL в качестве сервера базы данных, при которой данные о товарах, заказах и клиентах хранятся и обрабатываются централизованно на сервере. Это обеспечивает централизованную базу данных с единым управлением. Клиент</w:t>
      </w:r>
      <w:r w:rsidR="00DF4C71">
        <w:rPr>
          <w:lang w:val="ru-UA" w:eastAsia="ru-UA"/>
        </w:rPr>
        <w:t>–</w:t>
      </w:r>
      <w:r w:rsidRPr="004F31F3">
        <w:rPr>
          <w:lang w:val="ru-UA" w:eastAsia="ru-UA"/>
        </w:rPr>
        <w:t>серверный подход на основе MySQL позволяет пользователям получать доступ к системе с любого рабочего места, обеспечивает стабильную работу за счёт резервного копирования, повышает безопасность за счёт разграничения прав доступа пользователей, а также предоставляет возможность масштабирования системы при расширении функциональности.</w:t>
      </w:r>
    </w:p>
    <w:p w14:paraId="30753BBE" w14:textId="4A40BD58" w:rsidR="009D7F87" w:rsidRPr="00E1181D" w:rsidRDefault="00B16642" w:rsidP="00821AC9">
      <w:pPr>
        <w:spacing w:before="120" w:line="240" w:lineRule="auto"/>
        <w:ind w:firstLine="0"/>
        <w:jc w:val="center"/>
        <w:rPr>
          <w:lang w:val="ru-UA"/>
        </w:rPr>
      </w:pPr>
      <w:r w:rsidRPr="00B16642">
        <w:rPr>
          <w:noProof/>
          <w:lang w:val="ru-UA"/>
        </w:rPr>
        <w:lastRenderedPageBreak/>
        <w:drawing>
          <wp:inline distT="0" distB="0" distL="0" distR="0" wp14:anchorId="30ACC3D1" wp14:editId="55A7DF4D">
            <wp:extent cx="5164913" cy="3255541"/>
            <wp:effectExtent l="19050" t="19050" r="17145" b="21590"/>
            <wp:docPr id="1044413014" name="Рисунок 1044413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039" cy="326570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716D7" w14:textId="5D8426CE" w:rsidR="009D7F87" w:rsidRPr="009D7F87" w:rsidRDefault="009D7F87" w:rsidP="00821AC9">
      <w:pPr>
        <w:pStyle w:val="a3"/>
        <w:numPr>
          <w:ilvl w:val="0"/>
          <w:numId w:val="0"/>
        </w:numPr>
        <w:spacing w:after="120" w:line="240" w:lineRule="auto"/>
        <w:jc w:val="center"/>
      </w:pPr>
      <w:r>
        <w:t xml:space="preserve">Рисунок 1.4 – </w:t>
      </w:r>
      <w:r w:rsidR="003A6554">
        <w:t>Клиент</w:t>
      </w:r>
      <w:r w:rsidR="00DF4C71">
        <w:t>–</w:t>
      </w:r>
      <w:r>
        <w:t>серверная архитектура</w:t>
      </w:r>
    </w:p>
    <w:p w14:paraId="752FF585" w14:textId="77777777" w:rsidR="0090264A" w:rsidRDefault="0090264A" w:rsidP="00821AC9">
      <w:pPr>
        <w:spacing w:line="240" w:lineRule="auto"/>
      </w:pPr>
      <w:r>
        <w:rPr>
          <w:lang w:val="ru-UA"/>
        </w:rPr>
        <w:t xml:space="preserve">Такая структура позволяет эффективно организовать работу с </w:t>
      </w:r>
      <w:r>
        <w:t>каталогом</w:t>
      </w:r>
      <w:r>
        <w:rPr>
          <w:lang w:val="ru-UA"/>
        </w:rPr>
        <w:t>, обеспечивая необходимый уровень доступа для различных категорий пользователей и централизованное хранение всех данных.</w:t>
      </w:r>
    </w:p>
    <w:p w14:paraId="4BEAD3AE" w14:textId="77777777" w:rsidR="0090264A" w:rsidRDefault="0090264A" w:rsidP="00821AC9">
      <w:pPr>
        <w:pStyle w:val="3"/>
      </w:pPr>
      <w:r>
        <w:t xml:space="preserve"> Характеристика инструментов реализации</w:t>
      </w:r>
    </w:p>
    <w:p w14:paraId="4A25718E" w14:textId="3A8A9542" w:rsidR="004F31F3" w:rsidRDefault="004F31F3" w:rsidP="00821AC9">
      <w:pPr>
        <w:tabs>
          <w:tab w:val="left" w:pos="993"/>
        </w:tabs>
        <w:spacing w:line="240" w:lineRule="auto"/>
      </w:pPr>
      <w:r>
        <w:t>В соответствии с заданием на учебную практику для разработки каталога канцелярских товаров был использован язык программирования C# в сочетании со средой разработки CLI/CLR. Такой выбор обусловлен высокой производительностью языка, его универсальностью и поддержкой различных платформ.</w:t>
      </w:r>
    </w:p>
    <w:p w14:paraId="353E3A9C" w14:textId="1C3BBB3B" w:rsidR="004F31F3" w:rsidRDefault="004F31F3" w:rsidP="00821AC9">
      <w:pPr>
        <w:tabs>
          <w:tab w:val="left" w:pos="993"/>
        </w:tabs>
        <w:spacing w:line="240" w:lineRule="auto"/>
      </w:pPr>
      <w:r>
        <w:t>Для реализации проекта применяются следующие инструменты и технологии:</w:t>
      </w:r>
    </w:p>
    <w:p w14:paraId="5DB84212" w14:textId="6C4FCF7A" w:rsidR="004F31F3" w:rsidRDefault="004F31F3" w:rsidP="00821AC9">
      <w:pPr>
        <w:pStyle w:val="aff4"/>
        <w:numPr>
          <w:ilvl w:val="0"/>
          <w:numId w:val="14"/>
        </w:numPr>
        <w:tabs>
          <w:tab w:val="left" w:pos="993"/>
        </w:tabs>
        <w:spacing w:line="240" w:lineRule="auto"/>
        <w:ind w:left="0" w:firstLine="709"/>
      </w:pPr>
      <w:r>
        <w:t>NET Framework: платформа, необходимая для функционирования приложений, созданных с использованием CLI/CLR;</w:t>
      </w:r>
    </w:p>
    <w:p w14:paraId="1B1D06D8" w14:textId="52026029" w:rsidR="004F31F3" w:rsidRDefault="004F31F3" w:rsidP="00821AC9">
      <w:pPr>
        <w:pStyle w:val="aff4"/>
        <w:numPr>
          <w:ilvl w:val="0"/>
          <w:numId w:val="14"/>
        </w:numPr>
        <w:tabs>
          <w:tab w:val="left" w:pos="993"/>
        </w:tabs>
        <w:spacing w:line="240" w:lineRule="auto"/>
        <w:ind w:left="0" w:firstLine="709"/>
      </w:pPr>
      <w:r>
        <w:t>WPF</w:t>
      </w:r>
      <w:r w:rsidR="0032254E" w:rsidRPr="0032254E">
        <w:t>:</w:t>
      </w:r>
      <w:r w:rsidR="0032254E">
        <w:rPr>
          <w:lang w:val="en-US"/>
        </w:rPr>
        <w:t> </w:t>
      </w:r>
      <w:r>
        <w:t>библиотека классов NET Framework, предназначенная для разработки графического интерфейса пользователя (GUI) в Windows</w:t>
      </w:r>
      <w:r w:rsidR="00DF4C71">
        <w:t>–</w:t>
      </w:r>
      <w:r>
        <w:t>приложениях;​</w:t>
      </w:r>
    </w:p>
    <w:p w14:paraId="5DDAB23D" w14:textId="08527A88" w:rsidR="004F31F3" w:rsidRDefault="004F31F3" w:rsidP="00821AC9">
      <w:pPr>
        <w:pStyle w:val="aff4"/>
        <w:numPr>
          <w:ilvl w:val="0"/>
          <w:numId w:val="14"/>
        </w:numPr>
        <w:tabs>
          <w:tab w:val="left" w:pos="993"/>
        </w:tabs>
        <w:spacing w:line="240" w:lineRule="auto"/>
        <w:ind w:left="0" w:firstLine="709"/>
      </w:pPr>
      <w:r>
        <w:t>MySQL</w:t>
      </w:r>
      <w:r w:rsidR="0032254E">
        <w:t> </w:t>
      </w:r>
      <w:proofErr w:type="spellStart"/>
      <w:r>
        <w:t>Connector</w:t>
      </w:r>
      <w:proofErr w:type="spellEnd"/>
      <w:r>
        <w:t>/NET</w:t>
      </w:r>
      <w:r w:rsidR="0032254E">
        <w:t> </w:t>
      </w:r>
      <w:r>
        <w:t>(</w:t>
      </w:r>
      <w:proofErr w:type="spellStart"/>
      <w:r>
        <w:t>MySql.Data</w:t>
      </w:r>
      <w:proofErr w:type="spellEnd"/>
      <w:proofErr w:type="gramStart"/>
      <w:r>
        <w:t>):</w:t>
      </w:r>
      <w:r w:rsidR="0032254E">
        <w:t>   </w:t>
      </w:r>
      <w:proofErr w:type="gramEnd"/>
      <w:r w:rsidR="0032254E">
        <w:t> </w:t>
      </w:r>
      <w:r>
        <w:t xml:space="preserve">полностью управляемый ADO.NET драйвер для подключения к базе данных MySQL, обеспечивающий взаимодействие между приложением на C# и сервером баз данных. </w:t>
      </w:r>
      <w:proofErr w:type="spellStart"/>
      <w:r>
        <w:t>Connector</w:t>
      </w:r>
      <w:proofErr w:type="spellEnd"/>
      <w:r>
        <w:t>/NET позволяет выполнять SQL</w:t>
      </w:r>
      <w:r w:rsidR="00DF4C71">
        <w:t>–</w:t>
      </w:r>
      <w:r>
        <w:t xml:space="preserve">запросы (SELECT, INSERT, UPDATE, DELETE) и управлять данными о товарах, заказах и клиентах непосредственно из программного кода с использованием классов </w:t>
      </w:r>
      <w:proofErr w:type="spellStart"/>
      <w:r>
        <w:t>MySqlConnection</w:t>
      </w:r>
      <w:proofErr w:type="spellEnd"/>
      <w:r>
        <w:t xml:space="preserve">, </w:t>
      </w:r>
      <w:proofErr w:type="spellStart"/>
      <w:r>
        <w:t>MySqlCommand</w:t>
      </w:r>
      <w:proofErr w:type="spellEnd"/>
      <w:r>
        <w:t xml:space="preserve"> и </w:t>
      </w:r>
      <w:proofErr w:type="spellStart"/>
      <w:r>
        <w:t>MySqlDataReader</w:t>
      </w:r>
      <w:proofErr w:type="spellEnd"/>
      <w:r>
        <w:t>;​</w:t>
      </w:r>
    </w:p>
    <w:p w14:paraId="2CFFD597" w14:textId="5ACBAA0C" w:rsidR="004F31F3" w:rsidRDefault="004F31F3" w:rsidP="00821AC9">
      <w:pPr>
        <w:pStyle w:val="aff4"/>
        <w:numPr>
          <w:ilvl w:val="0"/>
          <w:numId w:val="14"/>
        </w:numPr>
        <w:tabs>
          <w:tab w:val="left" w:pos="993"/>
        </w:tabs>
        <w:spacing w:line="240" w:lineRule="auto"/>
        <w:ind w:left="0" w:firstLine="709"/>
      </w:pPr>
      <w:r>
        <w:lastRenderedPageBreak/>
        <w:t>ADO.NET: технология доступа к данным в .NET Framework, используемая для установления соединения с базой данных MySQL, выполнения команд и обработки результатов запросов.​</w:t>
      </w:r>
    </w:p>
    <w:p w14:paraId="2101B975" w14:textId="718CE21C" w:rsidR="0090264A" w:rsidRDefault="004F31F3" w:rsidP="00821AC9">
      <w:pPr>
        <w:tabs>
          <w:tab w:val="left" w:pos="993"/>
        </w:tabs>
        <w:spacing w:line="240" w:lineRule="auto"/>
      </w:pPr>
      <w:r>
        <w:t xml:space="preserve">Использование C# и CLI/CLR в связке с MySQL </w:t>
      </w:r>
      <w:proofErr w:type="spellStart"/>
      <w:r>
        <w:t>Connector</w:t>
      </w:r>
      <w:proofErr w:type="spellEnd"/>
      <w:r>
        <w:t>/NET позволяет разработать эффективное и надежное приложение с интуитивно понятным интерфейсом и централизованным хранением данных в СУБД MySQL, отвечающим всем требованиям заказчика.</w:t>
      </w:r>
    </w:p>
    <w:p w14:paraId="5A3483EF" w14:textId="77777777" w:rsidR="0090264A" w:rsidRDefault="0090264A" w:rsidP="00821AC9">
      <w:pPr>
        <w:pStyle w:val="3"/>
        <w:rPr>
          <w:lang w:val="ru-UA"/>
        </w:rPr>
      </w:pPr>
      <w:r>
        <w:t xml:space="preserve"> Обоснование эксплуатационных требований</w:t>
      </w:r>
    </w:p>
    <w:p w14:paraId="2BB65E23" w14:textId="77777777" w:rsidR="0090264A" w:rsidRDefault="0090264A" w:rsidP="00821AC9">
      <w:pPr>
        <w:spacing w:line="240" w:lineRule="auto"/>
        <w:rPr>
          <w:lang w:val="ru-UA"/>
        </w:rPr>
      </w:pPr>
      <w:r>
        <w:rPr>
          <w:lang w:val="ru-UA"/>
        </w:rPr>
        <w:t>Эксплуатационные требования к техническим и программным средствам </w:t>
      </w:r>
      <w:r>
        <w:t>каталога канцелярских товаров</w:t>
      </w:r>
      <w:r>
        <w:rPr>
          <w:lang w:val="ru-UA"/>
        </w:rPr>
        <w:t xml:space="preserve"> формируются следующим образом: на рабочих станциях администратора и клиента должно быть установлено программное обеспечение, включающее операционную систему Windows 10 с последними обновлениями, что обеспечивает выполнение задач, необходимых для реализации проекта.</w:t>
      </w:r>
    </w:p>
    <w:p w14:paraId="0E46374A" w14:textId="77777777" w:rsidR="0090264A" w:rsidRDefault="0090264A" w:rsidP="00821AC9">
      <w:pPr>
        <w:spacing w:line="240" w:lineRule="auto"/>
        <w:rPr>
          <w:lang w:val="ru-UA"/>
        </w:rPr>
      </w:pPr>
      <w:r>
        <w:rPr>
          <w:lang w:val="ru-UA"/>
        </w:rPr>
        <w:t>На основании этого минимальные требования к конфигурации аппаратных средств выглядят следующим образом.</w:t>
      </w:r>
    </w:p>
    <w:p w14:paraId="36C3CBCE" w14:textId="77777777" w:rsidR="0090264A" w:rsidRPr="00AB1137" w:rsidRDefault="0090264A" w:rsidP="00821AC9">
      <w:pPr>
        <w:spacing w:line="240" w:lineRule="auto"/>
        <w:rPr>
          <w:lang w:val="ru-UA"/>
        </w:rPr>
      </w:pPr>
      <w:r>
        <w:rPr>
          <w:lang w:val="ru-UA"/>
        </w:rPr>
        <w:t>Р</w:t>
      </w:r>
      <w:r w:rsidRPr="00AB1137">
        <w:rPr>
          <w:lang w:val="ru-UA"/>
        </w:rPr>
        <w:t>абочая станция администратора:</w:t>
      </w:r>
    </w:p>
    <w:p w14:paraId="106E60FA" w14:textId="77777777" w:rsidR="0090264A" w:rsidRPr="00AB1137" w:rsidRDefault="0090264A" w:rsidP="00821AC9">
      <w:pPr>
        <w:spacing w:line="240" w:lineRule="auto"/>
        <w:rPr>
          <w:lang w:val="ru-UA"/>
        </w:rPr>
      </w:pPr>
      <w:r w:rsidRPr="00AB1137">
        <w:rPr>
          <w:lang w:val="ru-UA"/>
        </w:rPr>
        <w:t xml:space="preserve">− процессор: 1 гигагерц (ГГц) или более быстрый процессор или </w:t>
      </w:r>
      <w:proofErr w:type="spellStart"/>
      <w:r w:rsidRPr="00AB1137">
        <w:rPr>
          <w:lang w:val="ru-UA"/>
        </w:rPr>
        <w:t>SoC</w:t>
      </w:r>
      <w:proofErr w:type="spellEnd"/>
      <w:r w:rsidRPr="00AB1137">
        <w:rPr>
          <w:lang w:val="ru-UA"/>
        </w:rPr>
        <w:t>;</w:t>
      </w:r>
    </w:p>
    <w:p w14:paraId="758B00B4" w14:textId="77777777" w:rsidR="0090264A" w:rsidRPr="00AB1137" w:rsidRDefault="0090264A" w:rsidP="00821AC9">
      <w:pPr>
        <w:spacing w:line="240" w:lineRule="auto"/>
        <w:rPr>
          <w:lang w:val="ru-UA"/>
        </w:rPr>
      </w:pPr>
      <w:r w:rsidRPr="00AB1137">
        <w:rPr>
          <w:lang w:val="ru-UA"/>
        </w:rPr>
        <w:t>− оперативная память: 1 гигабайт (ГБ) для 32 – разрядных или 2 ГБ для</w:t>
      </w:r>
    </w:p>
    <w:p w14:paraId="70A6E7D5" w14:textId="77777777" w:rsidR="0090264A" w:rsidRPr="00AB1137" w:rsidRDefault="0090264A" w:rsidP="00821AC9">
      <w:pPr>
        <w:spacing w:line="240" w:lineRule="auto"/>
        <w:ind w:firstLine="0"/>
        <w:rPr>
          <w:lang w:val="ru-UA"/>
        </w:rPr>
      </w:pPr>
      <w:r w:rsidRPr="00AB1137">
        <w:rPr>
          <w:lang w:val="ru-UA"/>
        </w:rPr>
        <w:t>64 – разрядных;</w:t>
      </w:r>
    </w:p>
    <w:p w14:paraId="4E18CCB1" w14:textId="6F4E349A" w:rsidR="0090264A" w:rsidRPr="00AB1137" w:rsidRDefault="0090264A" w:rsidP="00821AC9">
      <w:pPr>
        <w:spacing w:line="240" w:lineRule="auto"/>
        <w:rPr>
          <w:lang w:val="ru-UA"/>
        </w:rPr>
      </w:pPr>
      <w:r w:rsidRPr="00AB1137">
        <w:rPr>
          <w:lang w:val="ru-UA"/>
        </w:rPr>
        <w:t xml:space="preserve">− место на жестком диске: </w:t>
      </w:r>
      <w:r w:rsidR="000F35A5">
        <w:rPr>
          <w:lang w:val="ru-UA"/>
        </w:rPr>
        <w:t>4</w:t>
      </w:r>
      <w:r w:rsidRPr="00AB1137">
        <w:rPr>
          <w:lang w:val="ru-UA"/>
        </w:rPr>
        <w:t xml:space="preserve"> ГБ для 64 – битной и 32 – битной ОС;</w:t>
      </w:r>
    </w:p>
    <w:p w14:paraId="287174F3" w14:textId="77777777" w:rsidR="0090264A" w:rsidRPr="00AB1137" w:rsidRDefault="0090264A" w:rsidP="00821AC9">
      <w:pPr>
        <w:spacing w:line="240" w:lineRule="auto"/>
        <w:rPr>
          <w:lang w:val="ru-UA"/>
        </w:rPr>
      </w:pPr>
      <w:r w:rsidRPr="00AB1137">
        <w:rPr>
          <w:lang w:val="ru-UA"/>
        </w:rPr>
        <w:t>− видеокарта: с поддержкой DirectX 9;</w:t>
      </w:r>
    </w:p>
    <w:p w14:paraId="23A04F2B" w14:textId="77777777" w:rsidR="0090264A" w:rsidRDefault="0090264A" w:rsidP="00821AC9">
      <w:pPr>
        <w:spacing w:line="240" w:lineRule="auto"/>
        <w:rPr>
          <w:lang w:val="ru-UA"/>
        </w:rPr>
      </w:pPr>
      <w:r w:rsidRPr="00AB1137">
        <w:rPr>
          <w:lang w:val="ru-UA"/>
        </w:rPr>
        <w:t>−</w:t>
      </w:r>
      <w:r>
        <w:rPr>
          <w:lang w:val="ru-UA"/>
        </w:rPr>
        <w:t> </w:t>
      </w:r>
      <w:r w:rsidRPr="00AB1137">
        <w:rPr>
          <w:lang w:val="ru-UA"/>
        </w:rPr>
        <w:t>разрешение экрана: 800 x 600, минимальный размер диагонали для</w:t>
      </w:r>
      <w:r>
        <w:rPr>
          <w:lang w:val="ru-UA"/>
        </w:rPr>
        <w:t xml:space="preserve"> </w:t>
      </w:r>
      <w:r w:rsidRPr="00AB1137">
        <w:rPr>
          <w:lang w:val="ru-UA"/>
        </w:rPr>
        <w:t>основного дисплея 1</w:t>
      </w:r>
      <w:r>
        <w:rPr>
          <w:lang w:val="ru-UA"/>
        </w:rPr>
        <w:t>3</w:t>
      </w:r>
      <w:r w:rsidRPr="00AB1137">
        <w:rPr>
          <w:lang w:val="ru-UA"/>
        </w:rPr>
        <w:t xml:space="preserve"> дюймов и больше.</w:t>
      </w:r>
    </w:p>
    <w:p w14:paraId="5809E3A2" w14:textId="77777777" w:rsidR="0090264A" w:rsidRDefault="0090264A" w:rsidP="00821AC9">
      <w:pPr>
        <w:spacing w:line="240" w:lineRule="auto"/>
        <w:rPr>
          <w:lang w:val="ru-UA"/>
        </w:rPr>
      </w:pPr>
      <w:r>
        <w:rPr>
          <w:lang w:val="ru-UA"/>
        </w:rPr>
        <w:t>Рабочая станция клиента:</w:t>
      </w:r>
    </w:p>
    <w:p w14:paraId="0E6EB4D7" w14:textId="77777777" w:rsidR="0090264A" w:rsidRPr="00AB1137" w:rsidRDefault="0090264A" w:rsidP="00821AC9">
      <w:pPr>
        <w:spacing w:line="240" w:lineRule="auto"/>
        <w:rPr>
          <w:lang w:val="ru-UA"/>
        </w:rPr>
      </w:pPr>
      <w:r w:rsidRPr="00AB1137">
        <w:rPr>
          <w:lang w:val="ru-UA"/>
        </w:rPr>
        <w:t xml:space="preserve">− процессор: 1 гигагерц (ГГц) или более быстрый процессор или </w:t>
      </w:r>
      <w:proofErr w:type="spellStart"/>
      <w:r w:rsidRPr="00AB1137">
        <w:rPr>
          <w:lang w:val="ru-UA"/>
        </w:rPr>
        <w:t>SoC</w:t>
      </w:r>
      <w:proofErr w:type="spellEnd"/>
      <w:r w:rsidRPr="00AB1137">
        <w:rPr>
          <w:lang w:val="ru-UA"/>
        </w:rPr>
        <w:t>;</w:t>
      </w:r>
    </w:p>
    <w:p w14:paraId="481C60AA" w14:textId="77777777" w:rsidR="0090264A" w:rsidRPr="00AB1137" w:rsidRDefault="0090264A" w:rsidP="00821AC9">
      <w:pPr>
        <w:spacing w:line="240" w:lineRule="auto"/>
        <w:rPr>
          <w:lang w:val="ru-UA"/>
        </w:rPr>
      </w:pPr>
      <w:r w:rsidRPr="00AB1137">
        <w:rPr>
          <w:lang w:val="ru-UA"/>
        </w:rPr>
        <w:t>− оперативная память: 1 гигабайт (ГБ) для 32 – разрядных или 2 ГБ для</w:t>
      </w:r>
    </w:p>
    <w:p w14:paraId="03B53B52" w14:textId="77777777" w:rsidR="0090264A" w:rsidRPr="00AB1137" w:rsidRDefault="0090264A" w:rsidP="00821AC9">
      <w:pPr>
        <w:spacing w:line="240" w:lineRule="auto"/>
        <w:ind w:firstLine="0"/>
        <w:rPr>
          <w:lang w:val="ru-UA"/>
        </w:rPr>
      </w:pPr>
      <w:r w:rsidRPr="00AB1137">
        <w:rPr>
          <w:lang w:val="ru-UA"/>
        </w:rPr>
        <w:t>64 – разрядных;</w:t>
      </w:r>
    </w:p>
    <w:p w14:paraId="5AB158EF" w14:textId="787B8A0E" w:rsidR="0090264A" w:rsidRPr="00AB1137" w:rsidRDefault="0090264A" w:rsidP="00821AC9">
      <w:pPr>
        <w:spacing w:line="240" w:lineRule="auto"/>
        <w:rPr>
          <w:lang w:val="ru-UA"/>
        </w:rPr>
      </w:pPr>
      <w:r w:rsidRPr="00AB1137">
        <w:rPr>
          <w:lang w:val="ru-UA"/>
        </w:rPr>
        <w:t xml:space="preserve">− место на жестком диске: </w:t>
      </w:r>
      <w:r w:rsidR="000F35A5">
        <w:rPr>
          <w:lang w:val="ru-UA"/>
        </w:rPr>
        <w:t>4</w:t>
      </w:r>
      <w:r w:rsidRPr="00AB1137">
        <w:rPr>
          <w:lang w:val="ru-UA"/>
        </w:rPr>
        <w:t xml:space="preserve"> ГБ для 64 – битной и 32 – битной ОС;</w:t>
      </w:r>
    </w:p>
    <w:p w14:paraId="60AD9FBD" w14:textId="77777777" w:rsidR="0090264A" w:rsidRPr="00AB1137" w:rsidRDefault="0090264A" w:rsidP="00821AC9">
      <w:pPr>
        <w:spacing w:line="240" w:lineRule="auto"/>
        <w:rPr>
          <w:lang w:val="ru-UA"/>
        </w:rPr>
      </w:pPr>
      <w:r w:rsidRPr="00AB1137">
        <w:rPr>
          <w:lang w:val="ru-UA"/>
        </w:rPr>
        <w:t>− видеокарта: с поддержкой DirectX 9;</w:t>
      </w:r>
    </w:p>
    <w:p w14:paraId="7FD60A78" w14:textId="77777777" w:rsidR="0090264A" w:rsidRDefault="0090264A" w:rsidP="00821AC9">
      <w:pPr>
        <w:spacing w:line="240" w:lineRule="auto"/>
        <w:rPr>
          <w:lang w:val="ru-UA"/>
        </w:rPr>
      </w:pPr>
      <w:r w:rsidRPr="00AB1137">
        <w:rPr>
          <w:lang w:val="ru-UA"/>
        </w:rPr>
        <w:t>− разрешение экрана: 800 x 600, минимальный размер диагонали для</w:t>
      </w:r>
      <w:r>
        <w:rPr>
          <w:lang w:val="ru-UA"/>
        </w:rPr>
        <w:t xml:space="preserve"> </w:t>
      </w:r>
      <w:r w:rsidRPr="00AB1137">
        <w:rPr>
          <w:lang w:val="ru-UA"/>
        </w:rPr>
        <w:t>основного дисплея 1</w:t>
      </w:r>
      <w:r>
        <w:rPr>
          <w:lang w:val="ru-UA"/>
        </w:rPr>
        <w:t>3</w:t>
      </w:r>
      <w:r w:rsidRPr="00AB1137">
        <w:rPr>
          <w:lang w:val="ru-UA"/>
        </w:rPr>
        <w:t xml:space="preserve"> дюймов и больше.</w:t>
      </w:r>
    </w:p>
    <w:p w14:paraId="284502C5" w14:textId="32F877AA" w:rsidR="000C1CAF" w:rsidRPr="0032254E" w:rsidRDefault="0090264A" w:rsidP="00821AC9">
      <w:pPr>
        <w:spacing w:line="240" w:lineRule="auto"/>
        <w:rPr>
          <w:lang w:val="ru-UA"/>
        </w:rPr>
      </w:pPr>
      <w:r>
        <w:rPr>
          <w:lang w:val="ru-UA"/>
        </w:rPr>
        <w:t>Данные технические требования обеспечивают стабильную работу программного обеспечения и эффективное взаимодействие всех компонентов каталога для обработки информации о товарах, платежах и формирования отчетов.</w:t>
      </w:r>
    </w:p>
    <w:p w14:paraId="3268DB4E" w14:textId="3F10ED50" w:rsidR="0032254E" w:rsidRPr="0032254E" w:rsidRDefault="000B0420" w:rsidP="00821AC9">
      <w:pPr>
        <w:pStyle w:val="2"/>
        <w:ind w:left="0" w:firstLine="709"/>
      </w:pPr>
      <w:bookmarkStart w:id="5" w:name="_Toc9861701"/>
      <w:bookmarkStart w:id="6" w:name="_Toc221617786"/>
      <w:r w:rsidRPr="005D02DF">
        <w:t>Выводы по первому разделу</w:t>
      </w:r>
      <w:bookmarkEnd w:id="5"/>
      <w:bookmarkEnd w:id="6"/>
    </w:p>
    <w:p w14:paraId="1B325CBB" w14:textId="77777777" w:rsidR="00B21C6B" w:rsidRDefault="0032254E" w:rsidP="00821AC9">
      <w:pPr>
        <w:pStyle w:val="whitespace-normal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32254E">
        <w:rPr>
          <w:sz w:val="28"/>
          <w:szCs w:val="28"/>
        </w:rPr>
        <w:t>В ходе выполнения этапа анализа исходных данных был проведен анализ предметной области, включающий исследование входных и выходных данных каталога канцелярских товаров, существующих прототипов и эксплуатационных требований.</w:t>
      </w:r>
    </w:p>
    <w:p w14:paraId="5AD222EB" w14:textId="5C1B37A3" w:rsidR="0032254E" w:rsidRPr="0032254E" w:rsidRDefault="0032254E" w:rsidP="00821AC9">
      <w:pPr>
        <w:pStyle w:val="whitespace-normal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32254E">
        <w:rPr>
          <w:sz w:val="28"/>
          <w:szCs w:val="28"/>
        </w:rPr>
        <w:lastRenderedPageBreak/>
        <w:t>Анализ показал, что существующие каталоги учета канцелярских товаров имеют определенные ограничения – от высокой стоимости внедрения до недостаточной гибкости. Это подтвердило необходимость разработки собственного каталога, объединяющего преимущества существующих решений и устраняющего их недостатки.​</w:t>
      </w:r>
    </w:p>
    <w:p w14:paraId="6D617136" w14:textId="4BE490A1" w:rsidR="0032254E" w:rsidRPr="0032254E" w:rsidRDefault="0032254E" w:rsidP="00821AC9">
      <w:pPr>
        <w:pStyle w:val="whitespace-normal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32254E">
        <w:rPr>
          <w:sz w:val="28"/>
          <w:szCs w:val="28"/>
        </w:rPr>
        <w:t>Каталог канцелярских товаров предусматривает разделение прав доступа для пользователей (Администратор и Клиент), а также выполнение задач, связанных с учетом канцелярских товаров, их сортировкой, поиском и оформлением заказов.​</w:t>
      </w:r>
    </w:p>
    <w:p w14:paraId="30BBE5AA" w14:textId="0B9AC783" w:rsidR="0032254E" w:rsidRPr="0032254E" w:rsidRDefault="0032254E" w:rsidP="00821AC9">
      <w:pPr>
        <w:pStyle w:val="whitespace-normal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32254E">
        <w:rPr>
          <w:sz w:val="28"/>
          <w:szCs w:val="28"/>
        </w:rPr>
        <w:t>Для разрабатываемого каталога были определены эксплуатационные требования, предусматривающие стабильную работу, снижение вероятности сбоев, создание удобного и интуитивно понятного интерфейса, а также возможность регулярных обновлений для соответствия изменяющимся условиям и требованиям рынка канцелярских товаров.</w:t>
      </w:r>
    </w:p>
    <w:p w14:paraId="4CE6B2C2" w14:textId="52D65413" w:rsidR="003C02BF" w:rsidRPr="003C02BF" w:rsidRDefault="0032254E" w:rsidP="00821AC9">
      <w:pPr>
        <w:pStyle w:val="whitespace-normal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32254E">
        <w:rPr>
          <w:sz w:val="28"/>
          <w:szCs w:val="28"/>
        </w:rPr>
        <w:t xml:space="preserve">Была определена архитектура каталога </w:t>
      </w:r>
      <w:proofErr w:type="gramStart"/>
      <w:r w:rsidRPr="0032254E">
        <w:rPr>
          <w:sz w:val="28"/>
          <w:szCs w:val="28"/>
        </w:rPr>
        <w:t>на основе клиент</w:t>
      </w:r>
      <w:proofErr w:type="gramEnd"/>
      <w:r w:rsidR="00DF4C71">
        <w:rPr>
          <w:sz w:val="28"/>
          <w:szCs w:val="28"/>
        </w:rPr>
        <w:t>–</w:t>
      </w:r>
      <w:r w:rsidRPr="0032254E">
        <w:rPr>
          <w:sz w:val="28"/>
          <w:szCs w:val="28"/>
        </w:rPr>
        <w:t xml:space="preserve">серверной модели с использованием СУБД </w:t>
      </w:r>
      <w:r w:rsidR="000C1CAF">
        <w:rPr>
          <w:sz w:val="28"/>
          <w:szCs w:val="28"/>
          <w:lang w:val="en-US"/>
        </w:rPr>
        <w:t>SQL</w:t>
      </w:r>
      <w:r w:rsidR="000C1CAF" w:rsidRPr="000C1CAF">
        <w:rPr>
          <w:sz w:val="28"/>
          <w:szCs w:val="28"/>
          <w:lang w:val="ru-RU"/>
        </w:rPr>
        <w:t xml:space="preserve"> </w:t>
      </w:r>
      <w:r w:rsidR="000C1CAF">
        <w:rPr>
          <w:sz w:val="28"/>
          <w:szCs w:val="28"/>
          <w:lang w:val="en-US"/>
        </w:rPr>
        <w:t>Server</w:t>
      </w:r>
      <w:r w:rsidR="000C1CAF" w:rsidRPr="000C1CAF">
        <w:rPr>
          <w:sz w:val="28"/>
          <w:szCs w:val="28"/>
          <w:lang w:val="ru-RU"/>
        </w:rPr>
        <w:t xml:space="preserve"> </w:t>
      </w:r>
      <w:r w:rsidR="000C1CAF">
        <w:rPr>
          <w:sz w:val="28"/>
          <w:szCs w:val="28"/>
          <w:lang w:val="en-US"/>
        </w:rPr>
        <w:t>Management</w:t>
      </w:r>
      <w:r w:rsidR="000C1CAF" w:rsidRPr="000C1CAF">
        <w:rPr>
          <w:sz w:val="28"/>
          <w:szCs w:val="28"/>
          <w:lang w:val="ru-RU"/>
        </w:rPr>
        <w:t xml:space="preserve"> </w:t>
      </w:r>
      <w:r w:rsidR="000C1CAF">
        <w:rPr>
          <w:sz w:val="28"/>
          <w:szCs w:val="28"/>
          <w:lang w:val="en-US"/>
        </w:rPr>
        <w:t>Studio</w:t>
      </w:r>
      <w:r w:rsidRPr="0032254E">
        <w:rPr>
          <w:sz w:val="28"/>
          <w:szCs w:val="28"/>
        </w:rPr>
        <w:t xml:space="preserve">. Структура хранения данных реализована через реляционную базу данных с централизованным доступом, что обеспечивает удобство работы, целостность информации и многопользовательский режим. Основными компонентами системы являются: сервер приложений с модулями авторизации, каталога и заказов, а также база данных </w:t>
      </w:r>
      <w:r w:rsidR="000C1CAF">
        <w:rPr>
          <w:sz w:val="28"/>
          <w:szCs w:val="28"/>
        </w:rPr>
        <w:t>SQL Server</w:t>
      </w:r>
      <w:r w:rsidRPr="0032254E">
        <w:rPr>
          <w:sz w:val="28"/>
          <w:szCs w:val="28"/>
        </w:rPr>
        <w:t>, включающая следующие таблицы:​</w:t>
      </w:r>
    </w:p>
    <w:p w14:paraId="337A0C81" w14:textId="47F33638" w:rsidR="003C02BF" w:rsidRPr="003C02BF" w:rsidRDefault="003C02BF" w:rsidP="00821AC9">
      <w:pPr>
        <w:pStyle w:val="whitespace-normal"/>
        <w:numPr>
          <w:ilvl w:val="0"/>
          <w:numId w:val="3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Pr="003C02BF">
        <w:rPr>
          <w:sz w:val="28"/>
          <w:szCs w:val="28"/>
        </w:rPr>
        <w:t xml:space="preserve"> – таблица пользователей (идентификатор, логин, пароль, роль, дата регистрации);</w:t>
      </w:r>
    </w:p>
    <w:p w14:paraId="338A6D86" w14:textId="3354A1DD" w:rsidR="003C02BF" w:rsidRPr="003C02BF" w:rsidRDefault="008A7B79" w:rsidP="00821AC9">
      <w:pPr>
        <w:pStyle w:val="whitespace-normal"/>
        <w:numPr>
          <w:ilvl w:val="0"/>
          <w:numId w:val="3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3C02BF">
        <w:rPr>
          <w:sz w:val="28"/>
          <w:szCs w:val="28"/>
        </w:rPr>
        <w:t>атегория</w:t>
      </w:r>
      <w:r w:rsidR="003C02BF" w:rsidRPr="003C02BF">
        <w:rPr>
          <w:sz w:val="28"/>
          <w:szCs w:val="28"/>
        </w:rPr>
        <w:t xml:space="preserve"> – таблица категорий (идентификатор, наименование, описание);</w:t>
      </w:r>
    </w:p>
    <w:p w14:paraId="564ECE17" w14:textId="1D31D0DE" w:rsidR="003C02BF" w:rsidRPr="003C02BF" w:rsidRDefault="008A7B79" w:rsidP="00821AC9">
      <w:pPr>
        <w:pStyle w:val="whitespace-normal"/>
        <w:numPr>
          <w:ilvl w:val="0"/>
          <w:numId w:val="3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3C02BF">
        <w:rPr>
          <w:sz w:val="28"/>
          <w:szCs w:val="28"/>
        </w:rPr>
        <w:t>овар</w:t>
      </w:r>
      <w:r w:rsidR="003C02BF" w:rsidRPr="003C02BF">
        <w:rPr>
          <w:sz w:val="28"/>
          <w:szCs w:val="28"/>
        </w:rPr>
        <w:t xml:space="preserve"> – таблица товаров (идентификатор, категория, пользователь, наименование, артикул, цена, количество на складе, описание, дата добавления);</w:t>
      </w:r>
    </w:p>
    <w:p w14:paraId="027F4456" w14:textId="27486DB9" w:rsidR="003C02BF" w:rsidRPr="003C02BF" w:rsidRDefault="008A7B79" w:rsidP="00821AC9">
      <w:pPr>
        <w:pStyle w:val="whitespace-normal"/>
        <w:numPr>
          <w:ilvl w:val="0"/>
          <w:numId w:val="3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3C02BF">
        <w:rPr>
          <w:sz w:val="28"/>
          <w:szCs w:val="28"/>
        </w:rPr>
        <w:t>отография</w:t>
      </w:r>
      <w:r w:rsidR="003C02BF" w:rsidRPr="003C02BF">
        <w:rPr>
          <w:sz w:val="28"/>
          <w:szCs w:val="28"/>
        </w:rPr>
        <w:t xml:space="preserve"> – таблица фотографий (идентификатор, пользователь, товар, путь файла, дата загрузки);</w:t>
      </w:r>
    </w:p>
    <w:p w14:paraId="65E6D161" w14:textId="1F181FDE" w:rsidR="003C02BF" w:rsidRPr="003C02BF" w:rsidRDefault="008A7B79" w:rsidP="00821AC9">
      <w:pPr>
        <w:pStyle w:val="whitespace-normal"/>
        <w:numPr>
          <w:ilvl w:val="0"/>
          <w:numId w:val="3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3C02BF">
        <w:rPr>
          <w:sz w:val="28"/>
          <w:szCs w:val="28"/>
        </w:rPr>
        <w:t>орзина</w:t>
      </w:r>
      <w:r w:rsidR="003C02BF" w:rsidRPr="003C02BF">
        <w:rPr>
          <w:sz w:val="28"/>
          <w:szCs w:val="28"/>
        </w:rPr>
        <w:t xml:space="preserve"> – таблица корзины (идентификатор, пользователь, товар, количество);</w:t>
      </w:r>
    </w:p>
    <w:p w14:paraId="61BF9875" w14:textId="725582B2" w:rsidR="003C02BF" w:rsidRPr="003C02BF" w:rsidRDefault="008A7B79" w:rsidP="00821AC9">
      <w:pPr>
        <w:pStyle w:val="whitespace-normal"/>
        <w:numPr>
          <w:ilvl w:val="0"/>
          <w:numId w:val="3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3C02BF">
        <w:rPr>
          <w:sz w:val="28"/>
          <w:szCs w:val="28"/>
        </w:rPr>
        <w:t>аказ</w:t>
      </w:r>
      <w:r w:rsidR="003C02BF" w:rsidRPr="003C02BF">
        <w:rPr>
          <w:sz w:val="28"/>
          <w:szCs w:val="28"/>
        </w:rPr>
        <w:t xml:space="preserve"> – таблица заказов (идентификатор, пользователь, дата заказа, статус, сумма, адрес доставки);</w:t>
      </w:r>
    </w:p>
    <w:p w14:paraId="475777C1" w14:textId="388F4A62" w:rsidR="003C02BF" w:rsidRPr="003C02BF" w:rsidRDefault="008A7B79" w:rsidP="00821AC9">
      <w:pPr>
        <w:pStyle w:val="whitespace-normal"/>
        <w:numPr>
          <w:ilvl w:val="0"/>
          <w:numId w:val="3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З</w:t>
      </w:r>
      <w:proofErr w:type="spellStart"/>
      <w:r w:rsidR="003C02BF">
        <w:rPr>
          <w:sz w:val="28"/>
          <w:szCs w:val="28"/>
        </w:rPr>
        <w:t>аказ_товар</w:t>
      </w:r>
      <w:proofErr w:type="spellEnd"/>
      <w:r w:rsidR="003C02BF" w:rsidRPr="003C02BF">
        <w:rPr>
          <w:sz w:val="28"/>
          <w:szCs w:val="28"/>
        </w:rPr>
        <w:t xml:space="preserve"> – таблица товаров в заказе (идентификатор заказа, товар, количество, цена на момент заказа).</w:t>
      </w:r>
    </w:p>
    <w:p w14:paraId="012653F8" w14:textId="68635F9A" w:rsidR="0032254E" w:rsidRPr="0032254E" w:rsidRDefault="0032254E" w:rsidP="00821AC9">
      <w:pPr>
        <w:pStyle w:val="whitespace-normal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32254E">
        <w:rPr>
          <w:sz w:val="28"/>
          <w:szCs w:val="28"/>
        </w:rPr>
        <w:t xml:space="preserve">Для реализации проекта выбран язык программирования C# в сочетании с WPF, </w:t>
      </w:r>
      <w:r w:rsidR="000C1CAF">
        <w:rPr>
          <w:sz w:val="28"/>
          <w:szCs w:val="28"/>
        </w:rPr>
        <w:t>SQL Server</w:t>
      </w:r>
      <w:r>
        <w:rPr>
          <w:sz w:val="28"/>
          <w:szCs w:val="28"/>
        </w:rPr>
        <w:t> </w:t>
      </w:r>
      <w:r w:rsidRPr="0032254E">
        <w:rPr>
          <w:sz w:val="28"/>
          <w:szCs w:val="28"/>
        </w:rPr>
        <w:t xml:space="preserve">для подключения к базе данных и средой разработки Visual Studio, что обеспечивает высокую производительность, надежность каталога канцелярских товаров и эффективное взаимодействие с СУБД </w:t>
      </w:r>
      <w:r w:rsidR="000C1CAF">
        <w:rPr>
          <w:sz w:val="28"/>
          <w:szCs w:val="28"/>
        </w:rPr>
        <w:t>SQL Server</w:t>
      </w:r>
      <w:r w:rsidRPr="0032254E">
        <w:rPr>
          <w:sz w:val="28"/>
          <w:szCs w:val="28"/>
        </w:rPr>
        <w:t>.</w:t>
      </w:r>
    </w:p>
    <w:p w14:paraId="7C090F91" w14:textId="7F9D870A" w:rsidR="009F4652" w:rsidRPr="009F4652" w:rsidRDefault="0032254E" w:rsidP="00821AC9">
      <w:pPr>
        <w:pStyle w:val="whitespace-normal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2254E">
        <w:rPr>
          <w:sz w:val="28"/>
          <w:szCs w:val="28"/>
        </w:rPr>
        <w:t>Разработано техническое задание, которое представлено в ПРИЛОЖЕНИИ А</w:t>
      </w:r>
      <w:r w:rsidR="009F4652" w:rsidRPr="009F4652">
        <w:rPr>
          <w:sz w:val="28"/>
          <w:szCs w:val="28"/>
        </w:rPr>
        <w:t>.</w:t>
      </w:r>
    </w:p>
    <w:p w14:paraId="2C7CE775" w14:textId="03A640E3" w:rsidR="000B0420" w:rsidRPr="007829E0" w:rsidRDefault="00025266" w:rsidP="00821AC9">
      <w:pPr>
        <w:pStyle w:val="1"/>
        <w:spacing w:line="240" w:lineRule="auto"/>
        <w:ind w:left="0" w:firstLine="0"/>
        <w:rPr>
          <w:sz w:val="36"/>
          <w:szCs w:val="36"/>
        </w:rPr>
      </w:pPr>
      <w:bookmarkStart w:id="7" w:name="_Toc221617787"/>
      <w:r>
        <w:lastRenderedPageBreak/>
        <w:t>ПРОЕКТИРОВАНИЕ ПРОГРАММНОГО СРЕДСТВА</w:t>
      </w:r>
      <w:bookmarkEnd w:id="7"/>
    </w:p>
    <w:p w14:paraId="4EC83FDB" w14:textId="68861827" w:rsidR="000B0420" w:rsidRPr="005D02DF" w:rsidRDefault="00025266" w:rsidP="00821AC9">
      <w:pPr>
        <w:pStyle w:val="2"/>
        <w:ind w:left="0" w:firstLine="709"/>
      </w:pPr>
      <w:bookmarkStart w:id="8" w:name="_Toc221617788"/>
      <w:r>
        <w:t>Проектирование структуры данных</w:t>
      </w:r>
      <w:bookmarkEnd w:id="8"/>
      <w:r w:rsidR="00174973">
        <w:t xml:space="preserve"> </w:t>
      </w:r>
    </w:p>
    <w:p w14:paraId="7558CAA5" w14:textId="66F279B7" w:rsidR="000B0420" w:rsidRPr="005D02DF" w:rsidRDefault="00025266" w:rsidP="00821AC9">
      <w:pPr>
        <w:pStyle w:val="2"/>
        <w:ind w:left="0" w:firstLine="709"/>
      </w:pPr>
      <w:bookmarkStart w:id="9" w:name="_Toc221617789"/>
      <w:r>
        <w:t>Проект интерфейса программного средства</w:t>
      </w:r>
      <w:bookmarkEnd w:id="9"/>
    </w:p>
    <w:p w14:paraId="76E54D11" w14:textId="77777777" w:rsidR="000B0420" w:rsidRPr="005D02DF" w:rsidRDefault="000B0420" w:rsidP="00821AC9">
      <w:pPr>
        <w:pStyle w:val="2"/>
        <w:ind w:left="0" w:firstLine="709"/>
      </w:pPr>
      <w:bookmarkStart w:id="10" w:name="_Toc221617790"/>
      <w:r w:rsidRPr="005D02DF">
        <w:t>Выводы по второму разделу</w:t>
      </w:r>
      <w:bookmarkEnd w:id="10"/>
    </w:p>
    <w:p w14:paraId="51EDB421" w14:textId="1A7824B0" w:rsidR="000B0420" w:rsidRPr="005D02DF" w:rsidRDefault="00025266" w:rsidP="00821AC9">
      <w:pPr>
        <w:pStyle w:val="1"/>
        <w:spacing w:line="240" w:lineRule="auto"/>
        <w:ind w:left="0" w:firstLine="0"/>
      </w:pPr>
      <w:bookmarkStart w:id="11" w:name="_Toc221617791"/>
      <w:r>
        <w:lastRenderedPageBreak/>
        <w:t>РЕАЛИЗАЦИЯ И ТЕСТИРОВАНИЕ ПРОГРАММНОГО СРЕДСТВА</w:t>
      </w:r>
      <w:bookmarkEnd w:id="11"/>
    </w:p>
    <w:p w14:paraId="2C3B10AF" w14:textId="64313668" w:rsidR="007A37D2" w:rsidRDefault="00025266" w:rsidP="00821AC9">
      <w:pPr>
        <w:pStyle w:val="2"/>
        <w:ind w:left="0" w:firstLine="709"/>
      </w:pPr>
      <w:bookmarkStart w:id="12" w:name="_Toc221617792"/>
      <w:r>
        <w:t>Описание реализации программного средства</w:t>
      </w:r>
      <w:bookmarkEnd w:id="12"/>
    </w:p>
    <w:p w14:paraId="6DE83EEC" w14:textId="001F4788" w:rsidR="009468D5" w:rsidRDefault="00025266" w:rsidP="00821AC9">
      <w:pPr>
        <w:pStyle w:val="2"/>
        <w:ind w:left="0" w:firstLine="709"/>
      </w:pPr>
      <w:bookmarkStart w:id="13" w:name="_Toc221617793"/>
      <w:r>
        <w:t>Тестирование программного средства</w:t>
      </w:r>
      <w:bookmarkEnd w:id="13"/>
    </w:p>
    <w:p w14:paraId="47D21635" w14:textId="4D8CDCFA" w:rsidR="00025266" w:rsidRDefault="00025266" w:rsidP="00821AC9">
      <w:pPr>
        <w:pStyle w:val="2"/>
        <w:ind w:left="0" w:firstLine="709"/>
      </w:pPr>
      <w:bookmarkStart w:id="14" w:name="_Toc221617794"/>
      <w:r>
        <w:t>Установка и эксплуатация ПО</w:t>
      </w:r>
      <w:bookmarkEnd w:id="14"/>
    </w:p>
    <w:p w14:paraId="30642939" w14:textId="1AB2284E" w:rsidR="00CF403E" w:rsidRPr="00CF403E" w:rsidRDefault="00025266" w:rsidP="00821AC9">
      <w:pPr>
        <w:pStyle w:val="2"/>
        <w:ind w:left="0" w:firstLine="709"/>
      </w:pPr>
      <w:bookmarkStart w:id="15" w:name="_Toc221617795"/>
      <w:r>
        <w:t>Выводы по третьему разделу</w:t>
      </w:r>
      <w:bookmarkEnd w:id="15"/>
    </w:p>
    <w:p w14:paraId="4CAAE2D7" w14:textId="77777777" w:rsidR="00801E87" w:rsidRPr="008825A4" w:rsidRDefault="00801E87" w:rsidP="00821AC9">
      <w:pPr>
        <w:spacing w:line="240" w:lineRule="auto"/>
      </w:pPr>
    </w:p>
    <w:p w14:paraId="68974FAD" w14:textId="77777777" w:rsidR="000C3B65" w:rsidRPr="000C3B65" w:rsidRDefault="000C3B65" w:rsidP="00821AC9">
      <w:pPr>
        <w:pStyle w:val="whitespace-normal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556DADD" w14:textId="77777777" w:rsidR="005D1A54" w:rsidRPr="005D1A54" w:rsidRDefault="005D1A54" w:rsidP="00821AC9">
      <w:pPr>
        <w:spacing w:line="240" w:lineRule="auto"/>
        <w:rPr>
          <w:lang w:val="ru-UA"/>
        </w:rPr>
      </w:pPr>
    </w:p>
    <w:p w14:paraId="188DCDE2" w14:textId="2280ACE3" w:rsidR="00D63F4F" w:rsidRPr="005D1A54" w:rsidRDefault="00D63F4F" w:rsidP="00821AC9">
      <w:pPr>
        <w:spacing w:after="160" w:line="240" w:lineRule="auto"/>
        <w:ind w:firstLine="0"/>
        <w:jc w:val="left"/>
      </w:pPr>
    </w:p>
    <w:p w14:paraId="787F6B82" w14:textId="77777777" w:rsidR="000B0420" w:rsidRPr="005D02DF" w:rsidRDefault="000B0420" w:rsidP="00821AC9">
      <w:pPr>
        <w:pStyle w:val="1"/>
        <w:numPr>
          <w:ilvl w:val="0"/>
          <w:numId w:val="0"/>
        </w:numPr>
        <w:tabs>
          <w:tab w:val="clear" w:pos="284"/>
          <w:tab w:val="left" w:pos="426"/>
        </w:tabs>
        <w:spacing w:line="240" w:lineRule="auto"/>
      </w:pPr>
      <w:bookmarkStart w:id="16" w:name="_Toc221617796"/>
      <w:r w:rsidRPr="005D02DF">
        <w:lastRenderedPageBreak/>
        <w:t>ЗАКЛЮЧЕНИЕ</w:t>
      </w:r>
      <w:bookmarkEnd w:id="16"/>
    </w:p>
    <w:p w14:paraId="7FB5555B" w14:textId="77777777" w:rsidR="00E67B63" w:rsidRPr="00E67B63" w:rsidRDefault="00E67B63" w:rsidP="00821AC9">
      <w:pPr>
        <w:tabs>
          <w:tab w:val="left" w:pos="4002"/>
        </w:tabs>
        <w:spacing w:line="240" w:lineRule="auto"/>
        <w:rPr>
          <w:lang w:val="ru-UA"/>
        </w:rPr>
      </w:pPr>
      <w:r w:rsidRPr="00E67B63">
        <w:rPr>
          <w:lang w:val="ru-UA"/>
        </w:rPr>
        <w:t>В ходе учебной практики были успешно выполнены все поставленные цели и задачи. Проведено проектирование каталога канцелярских товаров, предусматривающего структуру ведения ассортимента, систематизацию товарных позиций и взаимодействие с пользователями.</w:t>
      </w:r>
    </w:p>
    <w:p w14:paraId="6A988AA1" w14:textId="77777777" w:rsidR="00E67B63" w:rsidRPr="00E67B63" w:rsidRDefault="00E67B63" w:rsidP="00821AC9">
      <w:pPr>
        <w:tabs>
          <w:tab w:val="left" w:pos="4002"/>
        </w:tabs>
        <w:spacing w:line="240" w:lineRule="auto"/>
        <w:rPr>
          <w:lang w:val="ru-UA"/>
        </w:rPr>
      </w:pPr>
      <w:r w:rsidRPr="00E67B63">
        <w:rPr>
          <w:lang w:val="ru-UA"/>
        </w:rPr>
        <w:t>Спроектированный каталог демонстрирует возможности применения современных информационных технологий для решения задач управления торговым ассортиментом. Использование компьютерных средств для обработки, хранения и передачи информации позволяет представить проектное решение, обеспечивающее эффективное управление каталогом товаров.</w:t>
      </w:r>
    </w:p>
    <w:p w14:paraId="790B2504" w14:textId="77777777" w:rsidR="00E67B63" w:rsidRPr="00E67B63" w:rsidRDefault="00E67B63" w:rsidP="00821AC9">
      <w:pPr>
        <w:tabs>
          <w:tab w:val="left" w:pos="4002"/>
        </w:tabs>
        <w:spacing w:line="240" w:lineRule="auto"/>
        <w:rPr>
          <w:lang w:val="ru-UA"/>
        </w:rPr>
      </w:pPr>
      <w:r w:rsidRPr="00E67B63">
        <w:rPr>
          <w:lang w:val="ru-UA"/>
        </w:rPr>
        <w:t>Проект каталога предусматривает возможность хранения большого объёма информации о товарах и быстрого доступа к ней, что упрощает поиск необходимых данных и ускоряет их обработку. Кроме того, проект способствует сокращению использования бумажных носителей, что положительно сказывается на рациональном расходовании ресурсов.</w:t>
      </w:r>
    </w:p>
    <w:p w14:paraId="4B4C4AFE" w14:textId="4023BB3D" w:rsidR="000B0420" w:rsidRPr="00E67B63" w:rsidRDefault="00E67B63" w:rsidP="00821AC9">
      <w:pPr>
        <w:tabs>
          <w:tab w:val="left" w:pos="4002"/>
        </w:tabs>
        <w:spacing w:line="240" w:lineRule="auto"/>
        <w:rPr>
          <w:lang w:val="ru-UA"/>
        </w:rPr>
      </w:pPr>
      <w:r w:rsidRPr="00E67B63">
        <w:rPr>
          <w:lang w:val="ru-UA"/>
        </w:rPr>
        <w:t>Концепция каталога включает удобный интерфейс для администраторов и пользователей, а также логическую структуру данных, обеспечивающую высокую скорость работы и надёжность хранения информации. В результате учебной практики были углублены знания в области проектирования информационных систем, программирования и организации данных, что соответствует целям и задачам практик</w:t>
      </w:r>
      <w:r w:rsidR="00CC2CC8" w:rsidRPr="00CC2CC8">
        <w:rPr>
          <w:lang w:val="ru-UA"/>
        </w:rPr>
        <w:t>и.</w:t>
      </w:r>
    </w:p>
    <w:p w14:paraId="48E5DA59" w14:textId="77777777" w:rsidR="000B0420" w:rsidRPr="005D02DF" w:rsidRDefault="000B0420" w:rsidP="00821AC9">
      <w:pPr>
        <w:pStyle w:val="1"/>
        <w:numPr>
          <w:ilvl w:val="0"/>
          <w:numId w:val="0"/>
        </w:numPr>
        <w:spacing w:line="240" w:lineRule="auto"/>
      </w:pPr>
      <w:bookmarkStart w:id="17" w:name="_Toc221617797"/>
      <w:r w:rsidRPr="005D02DF">
        <w:lastRenderedPageBreak/>
        <w:t>СПИСОК ИСПОЛЬЗОВАННЫХ ИСТОЧНИКОВ</w:t>
      </w:r>
      <w:bookmarkEnd w:id="17"/>
    </w:p>
    <w:p w14:paraId="27B06550" w14:textId="4511C637" w:rsidR="00406E2D" w:rsidRPr="00406E2D" w:rsidRDefault="00406E2D" w:rsidP="00821AC9">
      <w:pPr>
        <w:pStyle w:val="aff4"/>
        <w:numPr>
          <w:ilvl w:val="1"/>
          <w:numId w:val="30"/>
        </w:numPr>
        <w:tabs>
          <w:tab w:val="left" w:pos="1008"/>
        </w:tabs>
        <w:spacing w:line="240" w:lineRule="auto"/>
        <w:ind w:left="0" w:firstLine="709"/>
        <w:rPr>
          <w:lang w:val="ru-UA"/>
        </w:rPr>
      </w:pPr>
      <w:bookmarkStart w:id="18" w:name="_Toc4270631"/>
      <w:r w:rsidRPr="00406E2D">
        <w:rPr>
          <w:lang w:val="ru-UA"/>
        </w:rPr>
        <w:t>Программа и методика испытаний. Требования к содержанию и оформлению: ГОСТ 19.301</w:t>
      </w:r>
      <w:r w:rsidR="00DF4C71">
        <w:rPr>
          <w:lang w:val="ru-UA"/>
        </w:rPr>
        <w:t>–</w:t>
      </w:r>
      <w:r w:rsidRPr="00406E2D">
        <w:rPr>
          <w:lang w:val="ru-UA"/>
        </w:rPr>
        <w:t xml:space="preserve">2001 ЕСПД – Минск: </w:t>
      </w:r>
      <w:proofErr w:type="spellStart"/>
      <w:r w:rsidRPr="00406E2D">
        <w:rPr>
          <w:lang w:val="ru-UA"/>
        </w:rPr>
        <w:t>Изд</w:t>
      </w:r>
      <w:proofErr w:type="spellEnd"/>
      <w:r w:rsidR="00DF4C71">
        <w:rPr>
          <w:lang w:val="ru-UA"/>
        </w:rPr>
        <w:t>–</w:t>
      </w:r>
      <w:proofErr w:type="gramStart"/>
      <w:r w:rsidRPr="00406E2D">
        <w:rPr>
          <w:lang w:val="ru-UA"/>
        </w:rPr>
        <w:t>во стандартов</w:t>
      </w:r>
      <w:proofErr w:type="gramEnd"/>
      <w:r w:rsidRPr="00406E2D">
        <w:rPr>
          <w:lang w:val="ru-UA"/>
        </w:rPr>
        <w:t>, 1982.</w:t>
      </w:r>
    </w:p>
    <w:p w14:paraId="352B7638" w14:textId="1B34F8E3" w:rsidR="00406E2D" w:rsidRPr="00406E2D" w:rsidRDefault="00406E2D" w:rsidP="00821AC9">
      <w:pPr>
        <w:pStyle w:val="aff4"/>
        <w:numPr>
          <w:ilvl w:val="1"/>
          <w:numId w:val="30"/>
        </w:numPr>
        <w:tabs>
          <w:tab w:val="left" w:pos="1008"/>
        </w:tabs>
        <w:spacing w:line="240" w:lineRule="auto"/>
        <w:ind w:left="0" w:firstLine="709"/>
        <w:rPr>
          <w:lang w:val="ru-UA"/>
        </w:rPr>
      </w:pPr>
      <w:r w:rsidRPr="00406E2D">
        <w:rPr>
          <w:lang w:val="ru-UA"/>
        </w:rPr>
        <w:t>Руководство оператора. Требования к содержанию и оформлению: ГОСТ 19.505</w:t>
      </w:r>
      <w:r w:rsidR="00DF4C71">
        <w:rPr>
          <w:lang w:val="ru-UA"/>
        </w:rPr>
        <w:t>–</w:t>
      </w:r>
      <w:r w:rsidRPr="00406E2D">
        <w:rPr>
          <w:lang w:val="ru-UA"/>
        </w:rPr>
        <w:t xml:space="preserve">79 ЕСПД – Минск: </w:t>
      </w:r>
      <w:proofErr w:type="spellStart"/>
      <w:r w:rsidRPr="00406E2D">
        <w:rPr>
          <w:lang w:val="ru-UA"/>
        </w:rPr>
        <w:t>Изд</w:t>
      </w:r>
      <w:proofErr w:type="spellEnd"/>
      <w:r w:rsidR="00DF4C71">
        <w:rPr>
          <w:lang w:val="ru-UA"/>
        </w:rPr>
        <w:t>–</w:t>
      </w:r>
      <w:proofErr w:type="gramStart"/>
      <w:r w:rsidRPr="00406E2D">
        <w:rPr>
          <w:lang w:val="ru-UA"/>
        </w:rPr>
        <w:t>во стандартов</w:t>
      </w:r>
      <w:proofErr w:type="gramEnd"/>
      <w:r w:rsidRPr="00406E2D">
        <w:rPr>
          <w:lang w:val="ru-UA"/>
        </w:rPr>
        <w:t>, 1982.</w:t>
      </w:r>
    </w:p>
    <w:p w14:paraId="5F63191C" w14:textId="6E912DB7" w:rsidR="00406E2D" w:rsidRPr="00406E2D" w:rsidRDefault="00406E2D" w:rsidP="00821AC9">
      <w:pPr>
        <w:pStyle w:val="aff4"/>
        <w:numPr>
          <w:ilvl w:val="1"/>
          <w:numId w:val="30"/>
        </w:numPr>
        <w:tabs>
          <w:tab w:val="left" w:pos="1008"/>
        </w:tabs>
        <w:spacing w:line="240" w:lineRule="auto"/>
        <w:ind w:left="0" w:firstLine="709"/>
        <w:rPr>
          <w:lang w:val="ru-UA"/>
        </w:rPr>
      </w:pPr>
      <w:r w:rsidRPr="00406E2D">
        <w:rPr>
          <w:lang w:val="ru-UA"/>
        </w:rPr>
        <w:t>Техническое задание. Требования к содержанию и оформлению: ГОСТ 19.201</w:t>
      </w:r>
      <w:r w:rsidR="00DF4C71">
        <w:rPr>
          <w:lang w:val="ru-UA"/>
        </w:rPr>
        <w:t>–</w:t>
      </w:r>
      <w:r w:rsidRPr="00406E2D">
        <w:rPr>
          <w:lang w:val="ru-UA"/>
        </w:rPr>
        <w:t>78 ЕСПД – М.: Издательство стандартов, 1987.</w:t>
      </w:r>
    </w:p>
    <w:p w14:paraId="77C72E0C" w14:textId="5F619EE5" w:rsidR="00406E2D" w:rsidRPr="00406E2D" w:rsidRDefault="00406E2D" w:rsidP="00821AC9">
      <w:pPr>
        <w:pStyle w:val="aff4"/>
        <w:numPr>
          <w:ilvl w:val="1"/>
          <w:numId w:val="30"/>
        </w:numPr>
        <w:tabs>
          <w:tab w:val="left" w:pos="1008"/>
        </w:tabs>
        <w:spacing w:line="240" w:lineRule="auto"/>
        <w:ind w:left="0" w:firstLine="709"/>
        <w:rPr>
          <w:lang w:val="ru-UA"/>
        </w:rPr>
      </w:pPr>
      <w:r w:rsidRPr="00406E2D">
        <w:rPr>
          <w:lang w:val="ru-UA"/>
        </w:rPr>
        <w:t>Требования к дипломному (курсовому) проекту: СТП ПГЭК 2.03 – УО «ПГЭК».</w:t>
      </w:r>
    </w:p>
    <w:p w14:paraId="2F3E6B43" w14:textId="6819356C" w:rsidR="00406E2D" w:rsidRPr="00406E2D" w:rsidRDefault="00406E2D" w:rsidP="00821AC9">
      <w:pPr>
        <w:pStyle w:val="aff4"/>
        <w:numPr>
          <w:ilvl w:val="1"/>
          <w:numId w:val="30"/>
        </w:numPr>
        <w:tabs>
          <w:tab w:val="left" w:pos="1008"/>
        </w:tabs>
        <w:spacing w:line="240" w:lineRule="auto"/>
        <w:ind w:left="0" w:firstLine="709"/>
        <w:rPr>
          <w:lang w:val="ru-UA"/>
        </w:rPr>
      </w:pPr>
      <w:r w:rsidRPr="00406E2D">
        <w:rPr>
          <w:lang w:val="ru-UA"/>
        </w:rPr>
        <w:t>Васильев, А.Н. Программирование на C# в примерах и задачах. – М.: Эксмо, 2019. – 320 с.</w:t>
      </w:r>
    </w:p>
    <w:p w14:paraId="08A5A835" w14:textId="12053092" w:rsidR="00406E2D" w:rsidRPr="00406E2D" w:rsidRDefault="00406E2D" w:rsidP="00821AC9">
      <w:pPr>
        <w:pStyle w:val="aff4"/>
        <w:numPr>
          <w:ilvl w:val="1"/>
          <w:numId w:val="30"/>
        </w:numPr>
        <w:tabs>
          <w:tab w:val="left" w:pos="1008"/>
        </w:tabs>
        <w:spacing w:line="240" w:lineRule="auto"/>
        <w:ind w:left="0" w:firstLine="709"/>
        <w:rPr>
          <w:lang w:val="ru-UA"/>
        </w:rPr>
      </w:pPr>
      <w:proofErr w:type="spellStart"/>
      <w:r w:rsidRPr="00406E2D">
        <w:rPr>
          <w:lang w:val="ru-UA"/>
        </w:rPr>
        <w:t>Керниган</w:t>
      </w:r>
      <w:proofErr w:type="spellEnd"/>
      <w:r w:rsidRPr="00406E2D">
        <w:rPr>
          <w:lang w:val="ru-UA"/>
        </w:rPr>
        <w:t xml:space="preserve">, Б. Язык программирования C# / Б. </w:t>
      </w:r>
      <w:proofErr w:type="spellStart"/>
      <w:r w:rsidRPr="00406E2D">
        <w:rPr>
          <w:lang w:val="ru-UA"/>
        </w:rPr>
        <w:t>Керниган</w:t>
      </w:r>
      <w:proofErr w:type="spellEnd"/>
      <w:r w:rsidRPr="00406E2D">
        <w:rPr>
          <w:lang w:val="ru-UA"/>
        </w:rPr>
        <w:t xml:space="preserve">, Д. </w:t>
      </w:r>
      <w:proofErr w:type="spellStart"/>
      <w:r w:rsidRPr="00406E2D">
        <w:rPr>
          <w:lang w:val="ru-UA"/>
        </w:rPr>
        <w:t>Ритчи</w:t>
      </w:r>
      <w:proofErr w:type="spellEnd"/>
      <w:r w:rsidRPr="00406E2D">
        <w:rPr>
          <w:lang w:val="ru-UA"/>
        </w:rPr>
        <w:t>. – М.: Вильямс, 2016. – 310 с.</w:t>
      </w:r>
    </w:p>
    <w:p w14:paraId="5632BBF0" w14:textId="05F0522A" w:rsidR="00406E2D" w:rsidRPr="00406E2D" w:rsidRDefault="00406E2D" w:rsidP="00821AC9">
      <w:pPr>
        <w:pStyle w:val="aff4"/>
        <w:numPr>
          <w:ilvl w:val="1"/>
          <w:numId w:val="30"/>
        </w:numPr>
        <w:tabs>
          <w:tab w:val="left" w:pos="1008"/>
        </w:tabs>
        <w:spacing w:line="240" w:lineRule="auto"/>
        <w:ind w:left="0" w:firstLine="709"/>
        <w:rPr>
          <w:lang w:val="ru-UA"/>
        </w:rPr>
      </w:pPr>
      <w:r w:rsidRPr="00406E2D">
        <w:rPr>
          <w:lang w:val="ru-UA"/>
        </w:rPr>
        <w:t xml:space="preserve">Орлов, С.А. Технология разработки программного обеспечения / С.А. Орлов – </w:t>
      </w:r>
      <w:proofErr w:type="spellStart"/>
      <w:r w:rsidRPr="00406E2D">
        <w:rPr>
          <w:lang w:val="ru-UA"/>
        </w:rPr>
        <w:t>Спб</w:t>
      </w:r>
      <w:proofErr w:type="spellEnd"/>
      <w:r w:rsidRPr="00406E2D">
        <w:rPr>
          <w:lang w:val="ru-UA"/>
        </w:rPr>
        <w:t>.: Питер, 2002. – 464 с.</w:t>
      </w:r>
    </w:p>
    <w:p w14:paraId="7360D959" w14:textId="5408DBDA" w:rsidR="00406E2D" w:rsidRPr="00406E2D" w:rsidRDefault="00406E2D" w:rsidP="00821AC9">
      <w:pPr>
        <w:pStyle w:val="aff4"/>
        <w:numPr>
          <w:ilvl w:val="1"/>
          <w:numId w:val="30"/>
        </w:numPr>
        <w:tabs>
          <w:tab w:val="left" w:pos="1008"/>
        </w:tabs>
        <w:spacing w:line="240" w:lineRule="auto"/>
        <w:ind w:left="0" w:firstLine="709"/>
        <w:rPr>
          <w:lang w:val="ru-UA"/>
        </w:rPr>
      </w:pPr>
      <w:r w:rsidRPr="00406E2D">
        <w:rPr>
          <w:lang w:val="ru-UA"/>
        </w:rPr>
        <w:t>Павловская, Т.А. C#/C#. Программирование на языке высокого уровня / Т.А. Павловская – СПб.: Питер, 2014. – 470 с.</w:t>
      </w:r>
    </w:p>
    <w:p w14:paraId="657F3280" w14:textId="50FA0FA2" w:rsidR="00406E2D" w:rsidRPr="00406E2D" w:rsidRDefault="00406E2D" w:rsidP="00821AC9">
      <w:pPr>
        <w:pStyle w:val="aff4"/>
        <w:numPr>
          <w:ilvl w:val="1"/>
          <w:numId w:val="30"/>
        </w:numPr>
        <w:tabs>
          <w:tab w:val="left" w:pos="1008"/>
        </w:tabs>
        <w:spacing w:line="240" w:lineRule="auto"/>
        <w:ind w:left="0" w:firstLine="709"/>
        <w:rPr>
          <w:lang w:val="ru-UA"/>
        </w:rPr>
      </w:pPr>
      <w:r w:rsidRPr="00406E2D">
        <w:rPr>
          <w:lang w:val="ru-UA"/>
        </w:rPr>
        <w:t>Страуструп, Б. Программирование: принципы и практика с использованием C# / Б. Страуструп – М.: Вильямс; 2012. – 1250 с.</w:t>
      </w:r>
    </w:p>
    <w:p w14:paraId="5BC14C6A" w14:textId="76AC4734" w:rsidR="00406E2D" w:rsidRPr="00406E2D" w:rsidRDefault="00406E2D" w:rsidP="00821AC9">
      <w:pPr>
        <w:pStyle w:val="aff4"/>
        <w:numPr>
          <w:ilvl w:val="1"/>
          <w:numId w:val="30"/>
        </w:numPr>
        <w:tabs>
          <w:tab w:val="left" w:pos="1176"/>
        </w:tabs>
        <w:spacing w:line="240" w:lineRule="auto"/>
        <w:ind w:left="0" w:firstLine="709"/>
        <w:rPr>
          <w:lang w:val="ru-UA"/>
        </w:rPr>
      </w:pPr>
      <w:proofErr w:type="spellStart"/>
      <w:r w:rsidRPr="00406E2D">
        <w:rPr>
          <w:lang w:val="ru-UA"/>
        </w:rPr>
        <w:t>Фленов</w:t>
      </w:r>
      <w:proofErr w:type="spellEnd"/>
      <w:r w:rsidRPr="00406E2D">
        <w:rPr>
          <w:lang w:val="ru-UA"/>
        </w:rPr>
        <w:t xml:space="preserve">, М. Проектирование интерфейсов Windows </w:t>
      </w:r>
      <w:proofErr w:type="spellStart"/>
      <w:r w:rsidRPr="00406E2D">
        <w:rPr>
          <w:lang w:val="ru-UA"/>
        </w:rPr>
        <w:t>Forms</w:t>
      </w:r>
      <w:proofErr w:type="spellEnd"/>
      <w:r w:rsidRPr="00406E2D">
        <w:rPr>
          <w:lang w:val="ru-UA"/>
        </w:rPr>
        <w:t xml:space="preserve"> и WPF: C#/CLI. – М.: Диалектика, 2016. – 380 с.</w:t>
      </w:r>
    </w:p>
    <w:p w14:paraId="219D5846" w14:textId="067BC5B6" w:rsidR="00406E2D" w:rsidRDefault="00406E2D" w:rsidP="00821AC9">
      <w:pPr>
        <w:pStyle w:val="aff4"/>
        <w:numPr>
          <w:ilvl w:val="1"/>
          <w:numId w:val="30"/>
        </w:numPr>
        <w:tabs>
          <w:tab w:val="left" w:pos="1176"/>
        </w:tabs>
        <w:spacing w:line="240" w:lineRule="auto"/>
        <w:ind w:left="0" w:firstLine="709"/>
        <w:rPr>
          <w:lang w:val="ru-UA"/>
        </w:rPr>
      </w:pPr>
      <w:r w:rsidRPr="00406E2D">
        <w:rPr>
          <w:lang w:val="ru-UA"/>
        </w:rPr>
        <w:t xml:space="preserve">Официальная документация Microsoft Visual Studio [Электронный ресурс] – Режим доступа: </w:t>
      </w:r>
      <w:r w:rsidR="003F63E3" w:rsidRPr="003F63E3">
        <w:rPr>
          <w:lang w:val="ru-UA"/>
        </w:rPr>
        <w:t>https://docs.microsoft.com/ru</w:t>
      </w:r>
      <w:r w:rsidR="00DF4C71">
        <w:rPr>
          <w:lang w:val="ru-UA"/>
        </w:rPr>
        <w:t>–</w:t>
      </w:r>
      <w:r w:rsidR="003F63E3" w:rsidRPr="003F63E3">
        <w:rPr>
          <w:lang w:val="ru-UA"/>
        </w:rPr>
        <w:t>ru/visualstudio/</w:t>
      </w:r>
    </w:p>
    <w:p w14:paraId="79D836D5" w14:textId="579FF906" w:rsidR="003F63E3" w:rsidRDefault="003F63E3" w:rsidP="00821AC9">
      <w:pPr>
        <w:pStyle w:val="aff4"/>
        <w:numPr>
          <w:ilvl w:val="1"/>
          <w:numId w:val="30"/>
        </w:numPr>
        <w:tabs>
          <w:tab w:val="left" w:pos="1176"/>
        </w:tabs>
        <w:spacing w:line="240" w:lineRule="auto"/>
        <w:ind w:left="0" w:firstLine="709"/>
        <w:rPr>
          <w:lang w:val="ru-UA"/>
        </w:rPr>
      </w:pPr>
      <w:r w:rsidRPr="003F63E3">
        <w:t>Документация C# [Электронный ресурс] – Режим доступа: https://docs.microsoft.com/ru</w:t>
      </w:r>
      <w:r w:rsidR="00DF4C71">
        <w:t>–</w:t>
      </w:r>
      <w:r w:rsidRPr="003F63E3">
        <w:t>ru/dotnet/csharp/</w:t>
      </w:r>
    </w:p>
    <w:p w14:paraId="20270195" w14:textId="2815B153" w:rsidR="003F63E3" w:rsidRPr="003F63E3" w:rsidRDefault="003F63E3" w:rsidP="00821AC9">
      <w:pPr>
        <w:pStyle w:val="aff4"/>
        <w:numPr>
          <w:ilvl w:val="1"/>
          <w:numId w:val="30"/>
        </w:numPr>
        <w:tabs>
          <w:tab w:val="left" w:pos="1176"/>
        </w:tabs>
        <w:spacing w:line="240" w:lineRule="auto"/>
        <w:ind w:left="0" w:firstLine="709"/>
        <w:rPr>
          <w:lang w:val="ru-UA"/>
        </w:rPr>
      </w:pPr>
      <w:r w:rsidRPr="003F63E3">
        <w:t>Учебные материалы по C# [Электронный ресурс] – Режим доступа: https://learn.microsoft.com/ru</w:t>
      </w:r>
      <w:r w:rsidR="00DF4C71">
        <w:t>–</w:t>
      </w:r>
      <w:r w:rsidRPr="003F63E3">
        <w:t>ru/dotnet/csharp/tutorials/</w:t>
      </w:r>
    </w:p>
    <w:p w14:paraId="5DC12339" w14:textId="400CFE86" w:rsidR="003F63E3" w:rsidRPr="003F63E3" w:rsidRDefault="003F63E3" w:rsidP="00821AC9">
      <w:pPr>
        <w:pStyle w:val="aff4"/>
        <w:numPr>
          <w:ilvl w:val="1"/>
          <w:numId w:val="30"/>
        </w:numPr>
        <w:tabs>
          <w:tab w:val="left" w:pos="1176"/>
        </w:tabs>
        <w:spacing w:line="240" w:lineRule="auto"/>
        <w:ind w:left="0" w:firstLine="709"/>
        <w:rPr>
          <w:lang w:val="ru-UA"/>
        </w:rPr>
      </w:pPr>
      <w:r w:rsidRPr="003F63E3">
        <w:t>Библиотека стандартных классов .NET [Электронный ресурс] – Режим доступа: https://docs.microsoft.com/ru</w:t>
      </w:r>
      <w:r w:rsidR="00DF4C71">
        <w:t>–</w:t>
      </w:r>
      <w:r w:rsidRPr="003F63E3">
        <w:t>ru/dotnet/api/</w:t>
      </w:r>
    </w:p>
    <w:p w14:paraId="5764408A" w14:textId="54A14D3A" w:rsidR="003F63E3" w:rsidRPr="00406E2D" w:rsidRDefault="003F63E3" w:rsidP="00821AC9">
      <w:pPr>
        <w:pStyle w:val="aff4"/>
        <w:numPr>
          <w:ilvl w:val="1"/>
          <w:numId w:val="30"/>
        </w:numPr>
        <w:tabs>
          <w:tab w:val="left" w:pos="1176"/>
        </w:tabs>
        <w:spacing w:line="240" w:lineRule="auto"/>
        <w:ind w:left="0" w:firstLine="709"/>
        <w:rPr>
          <w:lang w:val="ru-UA"/>
        </w:rPr>
      </w:pPr>
      <w:proofErr w:type="spellStart"/>
      <w:r w:rsidRPr="003F63E3">
        <w:t>Figma</w:t>
      </w:r>
      <w:proofErr w:type="spellEnd"/>
      <w:r w:rsidRPr="003F63E3">
        <w:t>: Официальная документация и учебные материалы [Электронный ресурс] – Режим доступа: https://help.figma.com/hc/ru</w:t>
      </w:r>
    </w:p>
    <w:p w14:paraId="70A09FD1" w14:textId="77777777" w:rsidR="002124F8" w:rsidRPr="00406E2D" w:rsidRDefault="002124F8" w:rsidP="00821AC9">
      <w:pPr>
        <w:spacing w:line="240" w:lineRule="auto"/>
        <w:rPr>
          <w:lang w:val="ru-UA"/>
        </w:rPr>
      </w:pPr>
    </w:p>
    <w:p w14:paraId="5D1FF834" w14:textId="55659851" w:rsidR="000B0420" w:rsidRPr="005D02DF" w:rsidRDefault="000B0420" w:rsidP="00821AC9">
      <w:pPr>
        <w:pStyle w:val="1"/>
        <w:numPr>
          <w:ilvl w:val="0"/>
          <w:numId w:val="0"/>
        </w:numPr>
        <w:spacing w:after="0" w:line="240" w:lineRule="auto"/>
      </w:pPr>
      <w:bookmarkStart w:id="19" w:name="_Toc221617798"/>
      <w:r w:rsidRPr="005D02DF">
        <w:lastRenderedPageBreak/>
        <w:t>ПРИЛОЖЕНИЕ A</w:t>
      </w:r>
      <w:r w:rsidRPr="005D02DF">
        <w:br/>
        <w:t>(обязательное)</w:t>
      </w:r>
      <w:r w:rsidRPr="005D02DF">
        <w:br/>
      </w:r>
      <w:bookmarkEnd w:id="18"/>
      <w:r w:rsidRPr="005D02DF">
        <w:t>Техническое задание</w:t>
      </w:r>
      <w:bookmarkEnd w:id="19"/>
    </w:p>
    <w:p w14:paraId="2E81D6A8" w14:textId="77777777" w:rsidR="000B0420" w:rsidRPr="005D02DF" w:rsidRDefault="000B0420" w:rsidP="00821AC9">
      <w:pPr>
        <w:pStyle w:val="2"/>
        <w:numPr>
          <w:ilvl w:val="0"/>
          <w:numId w:val="0"/>
        </w:numPr>
        <w:ind w:left="709"/>
      </w:pPr>
      <w:bookmarkStart w:id="20" w:name="_Toc10533019"/>
      <w:bookmarkStart w:id="21" w:name="_Toc10614717"/>
      <w:bookmarkStart w:id="22" w:name="_Toc214030217"/>
      <w:bookmarkStart w:id="23" w:name="_Toc221617799"/>
      <w:r w:rsidRPr="005D02DF">
        <w:t>A Введение</w:t>
      </w:r>
      <w:bookmarkEnd w:id="20"/>
      <w:bookmarkEnd w:id="21"/>
      <w:bookmarkEnd w:id="22"/>
      <w:bookmarkEnd w:id="23"/>
    </w:p>
    <w:p w14:paraId="767C55E0" w14:textId="77777777" w:rsidR="00940632" w:rsidRPr="000C0FC5" w:rsidRDefault="00940632" w:rsidP="00821AC9">
      <w:pPr>
        <w:tabs>
          <w:tab w:val="left" w:pos="993"/>
        </w:tabs>
        <w:spacing w:line="240" w:lineRule="auto"/>
      </w:pPr>
      <w:bookmarkStart w:id="24" w:name="_Toc10533020"/>
      <w:bookmarkStart w:id="25" w:name="_Toc10614718"/>
      <w:r w:rsidRPr="000C0FC5">
        <w:t>В настоящем техническом задании описаны требования к разработке информационной системы каталога канцелярских товаров. В результате внедрения этого решения ожидается улучшение процесса учёта канцелярских товаров и оперативной обработки заказов.</w:t>
      </w:r>
    </w:p>
    <w:p w14:paraId="1AF7646B" w14:textId="7F486796" w:rsidR="00940632" w:rsidRPr="000C0FC5" w:rsidRDefault="00940632" w:rsidP="00821AC9">
      <w:pPr>
        <w:tabs>
          <w:tab w:val="left" w:pos="993"/>
        </w:tabs>
        <w:spacing w:line="240" w:lineRule="auto"/>
      </w:pPr>
      <w:r w:rsidRPr="000C0FC5">
        <w:t xml:space="preserve">Целью данного проекта состоит в </w:t>
      </w:r>
      <w:r w:rsidR="00F23148">
        <w:t>проектировании</w:t>
      </w:r>
      <w:r w:rsidRPr="000C0FC5">
        <w:t xml:space="preserve"> автоматизированного инструмента, для формирования удобного и действенного каталога канцелярских товаров. Ожидается, что система поможет свести к минимуму ошибки, увеличить прозрачность информации, а также обеспечить актуальное обновление сведений.</w:t>
      </w:r>
    </w:p>
    <w:p w14:paraId="23B7E8DF" w14:textId="77777777" w:rsidR="000B0420" w:rsidRPr="005D02DF" w:rsidRDefault="000B0420" w:rsidP="00821AC9">
      <w:pPr>
        <w:pStyle w:val="2"/>
        <w:numPr>
          <w:ilvl w:val="0"/>
          <w:numId w:val="0"/>
        </w:numPr>
        <w:ind w:left="709"/>
      </w:pPr>
      <w:bookmarkStart w:id="26" w:name="_Toc214030218"/>
      <w:bookmarkStart w:id="27" w:name="_Toc221617800"/>
      <w:r w:rsidRPr="005D02DF">
        <w:t>A1 Основания для разработки</w:t>
      </w:r>
      <w:bookmarkEnd w:id="24"/>
      <w:bookmarkEnd w:id="25"/>
      <w:bookmarkEnd w:id="26"/>
      <w:bookmarkEnd w:id="27"/>
    </w:p>
    <w:p w14:paraId="7C353C5A" w14:textId="37BF8FFA" w:rsidR="00940632" w:rsidRDefault="00940632" w:rsidP="00821AC9">
      <w:pPr>
        <w:tabs>
          <w:tab w:val="left" w:pos="993"/>
        </w:tabs>
        <w:spacing w:line="240" w:lineRule="auto"/>
        <w:rPr>
          <w:lang w:val="ru-UA"/>
        </w:rPr>
      </w:pPr>
      <w:bookmarkStart w:id="28" w:name="_Toc10533021"/>
      <w:bookmarkStart w:id="29" w:name="_Toc10614719"/>
      <w:r w:rsidRPr="000C0FC5">
        <w:t xml:space="preserve">Основанием для разработки является задание на </w:t>
      </w:r>
      <w:r>
        <w:t xml:space="preserve">учебную практику </w:t>
      </w:r>
      <w:r w:rsidRPr="000C0FC5">
        <w:t>«</w:t>
      </w:r>
      <w:r w:rsidR="00595536">
        <w:t>Разработка и сопровождение программного обеспечения</w:t>
      </w:r>
      <w:r w:rsidRPr="000C0FC5">
        <w:t>» учащегося специальности 5</w:t>
      </w:r>
      <w:r w:rsidR="00DF4C71">
        <w:t>–</w:t>
      </w:r>
      <w:r w:rsidRPr="000C0FC5">
        <w:t>04</w:t>
      </w:r>
      <w:r w:rsidR="00DF4C71">
        <w:t>–</w:t>
      </w:r>
      <w:r w:rsidRPr="000C0FC5">
        <w:t>0612</w:t>
      </w:r>
      <w:r w:rsidR="00DF4C71">
        <w:t>–</w:t>
      </w:r>
      <w:r w:rsidRPr="000C0FC5">
        <w:t xml:space="preserve">02 «Разработка и сопровождение программного обеспечения информационных систем» </w:t>
      </w:r>
      <w:proofErr w:type="spellStart"/>
      <w:r>
        <w:t>Гайделя</w:t>
      </w:r>
      <w:proofErr w:type="spellEnd"/>
      <w:r w:rsidRPr="000C0FC5">
        <w:t xml:space="preserve"> </w:t>
      </w:r>
      <w:r>
        <w:t>Алексея</w:t>
      </w:r>
      <w:r w:rsidRPr="000C0FC5">
        <w:t xml:space="preserve"> </w:t>
      </w:r>
      <w:r>
        <w:t>Васильевича</w:t>
      </w:r>
      <w:r w:rsidRPr="000C0FC5">
        <w:t>.</w:t>
      </w:r>
    </w:p>
    <w:p w14:paraId="215935A5" w14:textId="77777777" w:rsidR="00940632" w:rsidRPr="002757CE" w:rsidRDefault="00940632" w:rsidP="00821AC9">
      <w:pPr>
        <w:tabs>
          <w:tab w:val="left" w:pos="993"/>
        </w:tabs>
        <w:spacing w:line="240" w:lineRule="auto"/>
        <w:rPr>
          <w:lang w:val="ru-UA"/>
        </w:rPr>
      </w:pPr>
      <w:r w:rsidRPr="00331B4B">
        <w:t>Тема работы «</w:t>
      </w:r>
      <w:r>
        <w:t xml:space="preserve">Каталог </w:t>
      </w:r>
      <w:r w:rsidRPr="00331B4B">
        <w:t>канцелярских товаров».</w:t>
      </w:r>
    </w:p>
    <w:p w14:paraId="3D71B60A" w14:textId="77777777" w:rsidR="000B0420" w:rsidRPr="005D02DF" w:rsidRDefault="000B0420" w:rsidP="00821AC9">
      <w:pPr>
        <w:pStyle w:val="2"/>
        <w:numPr>
          <w:ilvl w:val="0"/>
          <w:numId w:val="0"/>
        </w:numPr>
        <w:ind w:left="709"/>
      </w:pPr>
      <w:bookmarkStart w:id="30" w:name="_Toc214030219"/>
      <w:bookmarkStart w:id="31" w:name="_Toc221617801"/>
      <w:r w:rsidRPr="005D02DF">
        <w:t>A2 Назначение разработки</w:t>
      </w:r>
      <w:bookmarkEnd w:id="28"/>
      <w:bookmarkEnd w:id="29"/>
      <w:bookmarkEnd w:id="30"/>
      <w:bookmarkEnd w:id="31"/>
    </w:p>
    <w:p w14:paraId="4E616FC1" w14:textId="77777777" w:rsidR="000B0420" w:rsidRPr="005D02DF" w:rsidRDefault="000B0420" w:rsidP="00821AC9">
      <w:pPr>
        <w:pStyle w:val="2"/>
        <w:numPr>
          <w:ilvl w:val="0"/>
          <w:numId w:val="0"/>
        </w:numPr>
        <w:ind w:left="709"/>
      </w:pPr>
      <w:bookmarkStart w:id="32" w:name="_Toc10533022"/>
      <w:bookmarkStart w:id="33" w:name="_Toc10614720"/>
      <w:bookmarkStart w:id="34" w:name="_Toc214030220"/>
      <w:bookmarkStart w:id="35" w:name="_Toc221617802"/>
      <w:r w:rsidRPr="005D02DF">
        <w:t>A2.1 Функциональное назначение</w:t>
      </w:r>
      <w:bookmarkEnd w:id="32"/>
      <w:bookmarkEnd w:id="33"/>
      <w:bookmarkEnd w:id="34"/>
      <w:bookmarkEnd w:id="35"/>
    </w:p>
    <w:p w14:paraId="6FFFE1CC" w14:textId="77777777" w:rsidR="00595536" w:rsidRDefault="00595536" w:rsidP="00821AC9">
      <w:pPr>
        <w:tabs>
          <w:tab w:val="left" w:pos="993"/>
        </w:tabs>
        <w:spacing w:line="240" w:lineRule="auto"/>
        <w:rPr>
          <w:lang w:val="ru-UA"/>
        </w:rPr>
      </w:pPr>
      <w:bookmarkStart w:id="36" w:name="_Toc10533023"/>
      <w:bookmarkStart w:id="37" w:name="_Toc10614721"/>
      <w:r w:rsidRPr="002757CE">
        <w:rPr>
          <w:lang w:val="ru-UA"/>
        </w:rPr>
        <w:t>Функциональное назначение программ</w:t>
      </w:r>
      <w:r>
        <w:rPr>
          <w:lang w:val="ru-UA"/>
        </w:rPr>
        <w:t xml:space="preserve">ы заключается в автоматизации, </w:t>
      </w:r>
      <w:r w:rsidRPr="002757CE">
        <w:rPr>
          <w:lang w:val="ru-UA"/>
        </w:rPr>
        <w:t>предоставлени</w:t>
      </w:r>
      <w:r>
        <w:rPr>
          <w:lang w:val="ru-UA"/>
        </w:rPr>
        <w:t>и</w:t>
      </w:r>
      <w:r w:rsidRPr="002757CE">
        <w:rPr>
          <w:lang w:val="ru-UA"/>
        </w:rPr>
        <w:t xml:space="preserve"> структурированной информации о канцелярских товарах с возможностью поиска, фильтрации и просмотра детальной информации о продукции</w:t>
      </w:r>
      <w:r>
        <w:rPr>
          <w:lang w:val="ru-UA"/>
        </w:rPr>
        <w:t>, обработки заказов</w:t>
      </w:r>
      <w:r w:rsidRPr="002757CE">
        <w:rPr>
          <w:lang w:val="ru-UA"/>
        </w:rPr>
        <w:t>.</w:t>
      </w:r>
    </w:p>
    <w:p w14:paraId="78E62E03" w14:textId="7971BA41" w:rsidR="00595536" w:rsidRDefault="00595536" w:rsidP="00821AC9">
      <w:pPr>
        <w:pStyle w:val="2"/>
        <w:numPr>
          <w:ilvl w:val="0"/>
          <w:numId w:val="0"/>
        </w:numPr>
        <w:ind w:firstLine="709"/>
        <w:rPr>
          <w:lang w:val="ru-UA"/>
        </w:rPr>
      </w:pPr>
      <w:bookmarkStart w:id="38" w:name="_Toc214030221"/>
      <w:bookmarkStart w:id="39" w:name="_Toc221617803"/>
      <w:r>
        <w:rPr>
          <w:lang w:val="ru-UA"/>
        </w:rPr>
        <w:t>А2.2 Эксплуатационное назначение</w:t>
      </w:r>
      <w:bookmarkEnd w:id="38"/>
      <w:bookmarkEnd w:id="39"/>
    </w:p>
    <w:p w14:paraId="2C9AEF7B" w14:textId="77D39E04" w:rsidR="00595536" w:rsidRPr="00595536" w:rsidRDefault="00595536" w:rsidP="00821AC9">
      <w:pPr>
        <w:spacing w:line="240" w:lineRule="auto"/>
        <w:rPr>
          <w:lang w:val="ru-UA"/>
        </w:rPr>
      </w:pPr>
      <w:r w:rsidRPr="00331B4B">
        <w:t xml:space="preserve">Программа </w:t>
      </w:r>
      <w:r w:rsidR="00F23148">
        <w:t>спроектирована</w:t>
      </w:r>
      <w:r w:rsidRPr="00331B4B">
        <w:t xml:space="preserve"> для автоматизации каталога и контроля канцелярских товаров, используемых в торговле. Она предназначена для сотрудников, ответственных за управление товарами и обработку заказов, а также клиентов, занимающихся просмотром каталога и оформлением заказов.</w:t>
      </w:r>
    </w:p>
    <w:p w14:paraId="77821523" w14:textId="77777777" w:rsidR="000B0420" w:rsidRPr="005D02DF" w:rsidRDefault="000B0420" w:rsidP="00821AC9">
      <w:pPr>
        <w:pStyle w:val="2"/>
        <w:numPr>
          <w:ilvl w:val="0"/>
          <w:numId w:val="0"/>
        </w:numPr>
        <w:ind w:left="709"/>
      </w:pPr>
      <w:bookmarkStart w:id="40" w:name="_Toc214030222"/>
      <w:bookmarkStart w:id="41" w:name="_Toc221617804"/>
      <w:r w:rsidRPr="005D02DF">
        <w:t>A3 Требования к программе</w:t>
      </w:r>
      <w:bookmarkEnd w:id="36"/>
      <w:bookmarkEnd w:id="37"/>
      <w:bookmarkEnd w:id="40"/>
      <w:bookmarkEnd w:id="41"/>
    </w:p>
    <w:p w14:paraId="5471D414" w14:textId="77777777" w:rsidR="000B0420" w:rsidRPr="005D02DF" w:rsidRDefault="000B0420" w:rsidP="00821AC9">
      <w:pPr>
        <w:pStyle w:val="3"/>
        <w:numPr>
          <w:ilvl w:val="0"/>
          <w:numId w:val="0"/>
        </w:numPr>
        <w:ind w:left="709"/>
      </w:pPr>
      <w:r w:rsidRPr="005D02DF">
        <w:t>A3.1 Требования к функциональным характеристикам</w:t>
      </w:r>
    </w:p>
    <w:p w14:paraId="2DE1E08E" w14:textId="3123EB63" w:rsidR="000B0420" w:rsidRPr="007E1337" w:rsidRDefault="007E1337" w:rsidP="00821AC9">
      <w:pPr>
        <w:pStyle w:val="aff4"/>
        <w:tabs>
          <w:tab w:val="left" w:pos="1134"/>
        </w:tabs>
        <w:spacing w:line="240" w:lineRule="auto"/>
        <w:ind w:left="0"/>
      </w:pPr>
      <w:r w:rsidRPr="007E1337">
        <w:t>Приложение должно выполнять следующий функционал: формирование и управление каталогом канцелярских товаров, обеспечение функций поиска и сортировки товаров по различным параметрам, предоставление возможности просмотра детальной информации о товарах включая фотографии, организацию работы с корзиной товаров для клиентов, обработку заказов клиентов администратором, разграничение прав доступа между ролями пользователей.</w:t>
      </w:r>
    </w:p>
    <w:p w14:paraId="0115B24D" w14:textId="00F562E9" w:rsidR="0050172C" w:rsidRPr="007F43B8" w:rsidRDefault="000B0420" w:rsidP="00821AC9">
      <w:pPr>
        <w:pStyle w:val="3"/>
        <w:numPr>
          <w:ilvl w:val="0"/>
          <w:numId w:val="0"/>
        </w:numPr>
        <w:ind w:left="709"/>
      </w:pPr>
      <w:r w:rsidRPr="005D02DF">
        <w:lastRenderedPageBreak/>
        <w:t>A3.2 Требования к надежности</w:t>
      </w:r>
    </w:p>
    <w:p w14:paraId="2559385C" w14:textId="168CD2B9" w:rsidR="008D6B40" w:rsidRDefault="008D6B40" w:rsidP="00821AC9">
      <w:pPr>
        <w:spacing w:line="240" w:lineRule="auto"/>
        <w:rPr>
          <w:lang w:val="ru-UA"/>
        </w:rPr>
      </w:pPr>
      <w:r w:rsidRPr="00082319">
        <w:rPr>
          <w:lang w:val="ru-UA"/>
        </w:rPr>
        <w:t>Надежное (устойчивое) функционирование программы должно быть обеспечено выполнением совокупности организационно</w:t>
      </w:r>
      <w:r w:rsidR="00DF4C71">
        <w:rPr>
          <w:lang w:val="ru-UA"/>
        </w:rPr>
        <w:t>–</w:t>
      </w:r>
      <w:r w:rsidRPr="00082319">
        <w:rPr>
          <w:lang w:val="ru-UA"/>
        </w:rPr>
        <w:t>технических мероприятий, перечень которых приведен ниже:</w:t>
      </w:r>
    </w:p>
    <w:p w14:paraId="6AD3E1C8" w14:textId="77777777" w:rsidR="008D6B40" w:rsidRPr="0061243E" w:rsidRDefault="008D6B40" w:rsidP="00821AC9">
      <w:pPr>
        <w:pStyle w:val="aff4"/>
        <w:numPr>
          <w:ilvl w:val="0"/>
          <w:numId w:val="25"/>
        </w:numPr>
        <w:tabs>
          <w:tab w:val="left" w:pos="993"/>
        </w:tabs>
        <w:spacing w:line="240" w:lineRule="auto"/>
        <w:ind w:left="0" w:firstLine="709"/>
        <w:rPr>
          <w:lang w:val="ru-UA"/>
        </w:rPr>
      </w:pPr>
      <w:r w:rsidRPr="0061243E">
        <w:rPr>
          <w:lang w:val="ru-UA"/>
        </w:rPr>
        <w:t>а) организация бесперебойного питания технических средств;</w:t>
      </w:r>
    </w:p>
    <w:p w14:paraId="5D89B6FB" w14:textId="77777777" w:rsidR="008D6B40" w:rsidRPr="0061243E" w:rsidRDefault="008D6B40" w:rsidP="00821AC9">
      <w:pPr>
        <w:pStyle w:val="aff4"/>
        <w:numPr>
          <w:ilvl w:val="0"/>
          <w:numId w:val="25"/>
        </w:numPr>
        <w:tabs>
          <w:tab w:val="left" w:pos="993"/>
        </w:tabs>
        <w:spacing w:line="240" w:lineRule="auto"/>
        <w:ind w:left="0" w:firstLine="709"/>
        <w:rPr>
          <w:lang w:val="ru-UA"/>
        </w:rPr>
      </w:pPr>
      <w:r w:rsidRPr="0061243E">
        <w:rPr>
          <w:lang w:val="ru-UA"/>
        </w:rPr>
        <w:t>б) регулярное выполнение рекомендаций Постановления.</w:t>
      </w:r>
    </w:p>
    <w:p w14:paraId="073DA8CF" w14:textId="554D88A8" w:rsidR="008D6B40" w:rsidRPr="0061243E" w:rsidRDefault="008D6B40" w:rsidP="00821AC9">
      <w:pPr>
        <w:pStyle w:val="aff4"/>
        <w:numPr>
          <w:ilvl w:val="0"/>
          <w:numId w:val="25"/>
        </w:numPr>
        <w:tabs>
          <w:tab w:val="left" w:pos="993"/>
        </w:tabs>
        <w:spacing w:line="240" w:lineRule="auto"/>
        <w:ind w:left="0" w:firstLine="709"/>
        <w:rPr>
          <w:lang w:val="ru-UA"/>
        </w:rPr>
      </w:pPr>
      <w:r w:rsidRPr="0061243E">
        <w:rPr>
          <w:lang w:val="ru-UA"/>
        </w:rPr>
        <w:t xml:space="preserve">Министерства труда и социальной защиты Республики Беларусь 23 марта 2011 г. № 19 «Об утверждении норм времени на работы по обслуживанию персональных </w:t>
      </w:r>
      <w:proofErr w:type="spellStart"/>
      <w:r w:rsidRPr="0061243E">
        <w:rPr>
          <w:lang w:val="ru-UA"/>
        </w:rPr>
        <w:t>электронно</w:t>
      </w:r>
      <w:proofErr w:type="spellEnd"/>
      <w:r w:rsidR="00DF4C71">
        <w:rPr>
          <w:lang w:val="ru-UA"/>
        </w:rPr>
        <w:t>–</w:t>
      </w:r>
      <w:r w:rsidRPr="0061243E">
        <w:rPr>
          <w:lang w:val="ru-UA"/>
        </w:rPr>
        <w:t>вычислительных организационной техники и офисного оборудования»;</w:t>
      </w:r>
    </w:p>
    <w:p w14:paraId="6381B6B5" w14:textId="4BB1781D" w:rsidR="008D6B40" w:rsidRPr="0061243E" w:rsidRDefault="008D6B40" w:rsidP="00821AC9">
      <w:pPr>
        <w:pStyle w:val="aff4"/>
        <w:numPr>
          <w:ilvl w:val="0"/>
          <w:numId w:val="25"/>
        </w:numPr>
        <w:tabs>
          <w:tab w:val="left" w:pos="993"/>
        </w:tabs>
        <w:spacing w:line="240" w:lineRule="auto"/>
        <w:ind w:left="0" w:firstLine="709"/>
        <w:rPr>
          <w:lang w:val="ru-UA"/>
        </w:rPr>
      </w:pPr>
      <w:r w:rsidRPr="0061243E">
        <w:rPr>
          <w:lang w:val="ru-UA"/>
        </w:rPr>
        <w:t>в)</w:t>
      </w:r>
      <w:r w:rsidR="006E3107">
        <w:rPr>
          <w:lang w:val="ru-UA"/>
        </w:rPr>
        <w:t> </w:t>
      </w:r>
      <w:r w:rsidRPr="0061243E">
        <w:rPr>
          <w:lang w:val="ru-UA"/>
        </w:rPr>
        <w:t>машин, регулярное выполнение требований ГОСТ 51188</w:t>
      </w:r>
      <w:r w:rsidR="00DF4C71">
        <w:rPr>
          <w:lang w:val="ru-UA"/>
        </w:rPr>
        <w:t>–</w:t>
      </w:r>
      <w:r w:rsidRPr="0061243E">
        <w:rPr>
          <w:lang w:val="ru-UA"/>
        </w:rPr>
        <w:t>98 «Защита информации»;</w:t>
      </w:r>
    </w:p>
    <w:p w14:paraId="024B2FB9" w14:textId="1C00A2EF" w:rsidR="008D6B40" w:rsidRPr="0061243E" w:rsidRDefault="008D6B40" w:rsidP="00821AC9">
      <w:pPr>
        <w:pStyle w:val="aff4"/>
        <w:numPr>
          <w:ilvl w:val="0"/>
          <w:numId w:val="25"/>
        </w:numPr>
        <w:tabs>
          <w:tab w:val="left" w:pos="993"/>
        </w:tabs>
        <w:spacing w:line="240" w:lineRule="auto"/>
        <w:ind w:left="0" w:firstLine="709"/>
        <w:rPr>
          <w:lang w:val="ru-UA"/>
        </w:rPr>
      </w:pPr>
      <w:r w:rsidRPr="0061243E">
        <w:rPr>
          <w:lang w:val="ru-UA"/>
        </w:rPr>
        <w:t>г)</w:t>
      </w:r>
      <w:r w:rsidR="006E3107">
        <w:rPr>
          <w:lang w:val="ru-UA"/>
        </w:rPr>
        <w:t> </w:t>
      </w:r>
      <w:r w:rsidRPr="0061243E">
        <w:rPr>
          <w:lang w:val="ru-UA"/>
        </w:rPr>
        <w:t>испытания программных средств на наличие компьютерных вирусов;</w:t>
      </w:r>
    </w:p>
    <w:p w14:paraId="19728A40" w14:textId="77777777" w:rsidR="008D6B40" w:rsidRPr="0061243E" w:rsidRDefault="008D6B40" w:rsidP="00821AC9">
      <w:pPr>
        <w:pStyle w:val="aff4"/>
        <w:numPr>
          <w:ilvl w:val="0"/>
          <w:numId w:val="25"/>
        </w:numPr>
        <w:tabs>
          <w:tab w:val="left" w:pos="993"/>
        </w:tabs>
        <w:spacing w:line="240" w:lineRule="auto"/>
        <w:ind w:left="0" w:firstLine="709"/>
        <w:rPr>
          <w:lang w:val="ru-UA"/>
        </w:rPr>
      </w:pPr>
      <w:r w:rsidRPr="0061243E">
        <w:rPr>
          <w:lang w:val="ru-UA"/>
        </w:rPr>
        <w:t>д) необходимый уровень квалификации пользователей программы.</w:t>
      </w:r>
    </w:p>
    <w:p w14:paraId="0B724F70" w14:textId="77777777" w:rsidR="000B0420" w:rsidRPr="005D02DF" w:rsidRDefault="000B0420" w:rsidP="00821AC9">
      <w:pPr>
        <w:pStyle w:val="3"/>
        <w:numPr>
          <w:ilvl w:val="0"/>
          <w:numId w:val="0"/>
        </w:numPr>
        <w:ind w:left="709"/>
      </w:pPr>
      <w:r w:rsidRPr="005D02DF">
        <w:rPr>
          <w:lang w:val="en-US"/>
        </w:rPr>
        <w:t>A</w:t>
      </w:r>
      <w:r w:rsidRPr="005D02DF">
        <w:t>3.3 Условия эксплуатации</w:t>
      </w:r>
    </w:p>
    <w:p w14:paraId="490DE294" w14:textId="627D3A23" w:rsidR="0050172C" w:rsidRPr="0050172C" w:rsidRDefault="00772C71" w:rsidP="00821AC9">
      <w:pPr>
        <w:pStyle w:val="aff4"/>
        <w:spacing w:line="240" w:lineRule="auto"/>
        <w:ind w:left="0"/>
      </w:pPr>
      <w:r w:rsidRPr="00772C71">
        <w:t>Условия эксплуатации программного продукта должны соответствовать климатическим требованиям, установленным для технических средств в части их функционирования. Для работы программного средства требуется не менее 2 сотрудников, при этом конечным пользователем является администратор. Администратор должен владеть базовыми навыками работы с графическим интерфейсом операционной системы. Обслуживание программного обеспечения выполняется согласно требованиям, обеспечивающим стабильное и надёжное функционирование программы</w:t>
      </w:r>
      <w:r w:rsidR="008D6B40">
        <w:t>.</w:t>
      </w:r>
    </w:p>
    <w:p w14:paraId="2938596E" w14:textId="77777777" w:rsidR="000B0420" w:rsidRPr="005D02DF" w:rsidRDefault="000B0420" w:rsidP="00821AC9">
      <w:pPr>
        <w:pStyle w:val="3"/>
        <w:numPr>
          <w:ilvl w:val="0"/>
          <w:numId w:val="0"/>
        </w:numPr>
        <w:ind w:left="709"/>
      </w:pPr>
      <w:r w:rsidRPr="005D02DF">
        <w:t>A3.4 Требования к составу и параметрам технических средств</w:t>
      </w:r>
    </w:p>
    <w:p w14:paraId="791ED42D" w14:textId="77777777" w:rsidR="0050172C" w:rsidRDefault="008D6B40" w:rsidP="00821AC9">
      <w:pPr>
        <w:pStyle w:val="affd"/>
        <w:spacing w:line="240" w:lineRule="auto"/>
      </w:pPr>
      <w:bookmarkStart w:id="42" w:name="_Toc200375339"/>
      <w:bookmarkStart w:id="43" w:name="_Toc200797346"/>
      <w:r w:rsidRPr="00D14987">
        <w:t>В состав технических средств должен входить IBM – совместимый персональный компьютер (ПЭВМ), включающий в себя:</w:t>
      </w:r>
      <w:bookmarkStart w:id="44" w:name="_Toc200375340"/>
      <w:bookmarkStart w:id="45" w:name="_Toc200797347"/>
      <w:bookmarkEnd w:id="42"/>
      <w:bookmarkEnd w:id="43"/>
    </w:p>
    <w:p w14:paraId="5F1D2387" w14:textId="77777777" w:rsidR="0050172C" w:rsidRDefault="008D6B40" w:rsidP="00821AC9">
      <w:pPr>
        <w:pStyle w:val="affd"/>
        <w:spacing w:line="240" w:lineRule="auto"/>
      </w:pPr>
      <w:r w:rsidRPr="00D14987">
        <w:t xml:space="preserve">− процессор: 1 гигагерц (ГГц) или более быстрый процессор или </w:t>
      </w:r>
      <w:proofErr w:type="spellStart"/>
      <w:r w:rsidRPr="00D14987">
        <w:t>SoC</w:t>
      </w:r>
      <w:proofErr w:type="spellEnd"/>
      <w:r w:rsidRPr="00D14987">
        <w:t>;</w:t>
      </w:r>
      <w:bookmarkEnd w:id="44"/>
      <w:bookmarkEnd w:id="45"/>
      <w:r w:rsidRPr="00D14987">
        <w:t xml:space="preserve"> </w:t>
      </w:r>
      <w:bookmarkStart w:id="46" w:name="_Toc200375341"/>
      <w:bookmarkStart w:id="47" w:name="_Toc200797348"/>
    </w:p>
    <w:p w14:paraId="73A25D0D" w14:textId="77777777" w:rsidR="0050172C" w:rsidRDefault="008D6B40" w:rsidP="00821AC9">
      <w:pPr>
        <w:pStyle w:val="affd"/>
        <w:spacing w:line="240" w:lineRule="auto"/>
      </w:pPr>
      <w:r w:rsidRPr="00D14987">
        <w:t>− оперативная память: 1 гигабайт (ГБ) для 32 – разрядных или 2 ГБ для 64 – разрядных;</w:t>
      </w:r>
      <w:bookmarkEnd w:id="46"/>
      <w:bookmarkEnd w:id="47"/>
      <w:r w:rsidRPr="00D14987">
        <w:t xml:space="preserve"> </w:t>
      </w:r>
      <w:bookmarkStart w:id="48" w:name="_Toc200375342"/>
      <w:bookmarkStart w:id="49" w:name="_Toc200797349"/>
    </w:p>
    <w:p w14:paraId="7BE8C13A" w14:textId="77777777" w:rsidR="0050172C" w:rsidRDefault="008D6B40" w:rsidP="00821AC9">
      <w:pPr>
        <w:pStyle w:val="affd"/>
        <w:spacing w:line="240" w:lineRule="auto"/>
      </w:pPr>
      <w:r w:rsidRPr="00D14987">
        <w:t>− место на жестком диске: 32 ГБ для 64 – битной и 32 – битной ОС;</w:t>
      </w:r>
      <w:bookmarkEnd w:id="48"/>
      <w:bookmarkEnd w:id="49"/>
      <w:r w:rsidRPr="00D14987">
        <w:t xml:space="preserve"> </w:t>
      </w:r>
      <w:bookmarkStart w:id="50" w:name="_Toc200375343"/>
      <w:bookmarkStart w:id="51" w:name="_Toc200797350"/>
    </w:p>
    <w:p w14:paraId="7BCA644D" w14:textId="77777777" w:rsidR="0050172C" w:rsidRDefault="008D6B40" w:rsidP="00821AC9">
      <w:pPr>
        <w:pStyle w:val="affd"/>
        <w:spacing w:line="240" w:lineRule="auto"/>
      </w:pPr>
      <w:r w:rsidRPr="00D14987">
        <w:t>− видеокарта: с поддержкой DirectX 9;</w:t>
      </w:r>
      <w:bookmarkStart w:id="52" w:name="_Toc200375344"/>
      <w:bookmarkStart w:id="53" w:name="_Toc200797351"/>
      <w:bookmarkEnd w:id="50"/>
      <w:bookmarkEnd w:id="51"/>
    </w:p>
    <w:p w14:paraId="71CB8FD3" w14:textId="2AB84F63" w:rsidR="000B0420" w:rsidRPr="0050172C" w:rsidRDefault="008D6B40" w:rsidP="00821AC9">
      <w:pPr>
        <w:pStyle w:val="affd"/>
        <w:spacing w:line="240" w:lineRule="auto"/>
      </w:pPr>
      <w:r w:rsidRPr="00D14987">
        <w:t>− разрешение экрана: 800 x 600, минимальный размер диагонали для основного дисплея 7 дюймов и больше</w:t>
      </w:r>
      <w:bookmarkEnd w:id="52"/>
      <w:bookmarkEnd w:id="53"/>
      <w:r>
        <w:rPr>
          <w:color w:val="000000" w:themeColor="text1"/>
        </w:rPr>
        <w:t>.</w:t>
      </w:r>
    </w:p>
    <w:p w14:paraId="29597AB4" w14:textId="77777777" w:rsidR="000B0420" w:rsidRPr="005D02DF" w:rsidRDefault="000B0420" w:rsidP="00821AC9">
      <w:pPr>
        <w:pStyle w:val="3"/>
        <w:numPr>
          <w:ilvl w:val="0"/>
          <w:numId w:val="0"/>
        </w:numPr>
        <w:ind w:left="709"/>
      </w:pPr>
      <w:r w:rsidRPr="005D02DF">
        <w:t>A3.5 Требования к информационной и программной совместимости</w:t>
      </w:r>
    </w:p>
    <w:p w14:paraId="68C51857" w14:textId="35B4A5ED" w:rsidR="000B0420" w:rsidRDefault="008D6B40" w:rsidP="00821AC9">
      <w:pPr>
        <w:pStyle w:val="aff4"/>
        <w:spacing w:line="240" w:lineRule="auto"/>
        <w:ind w:left="0"/>
      </w:pPr>
      <w:r w:rsidRPr="008D6B40">
        <w:t>Приложение должно быть установлено на компьютер, содержащий операционную систему Microsoft Windows 10 или Microsoft Windows 11. Программа будет разработана с использованием языка программирования C</w:t>
      </w:r>
      <w:r w:rsidRPr="00580E2D">
        <w:t>#</w:t>
      </w:r>
      <w:r w:rsidRPr="008D6B40">
        <w:t>. Требования к информационным структурам и методам решения не предъявляются. Требования к исходным кодам не предъявляются. Требования к программным средствам, используемым программой, не предъявляются. Требования к защите информации и программ не предъявляются</w:t>
      </w:r>
      <w:r>
        <w:t>.</w:t>
      </w:r>
    </w:p>
    <w:p w14:paraId="6C43B059" w14:textId="77777777" w:rsidR="000B0420" w:rsidRPr="005D02DF" w:rsidRDefault="000B0420" w:rsidP="00821AC9">
      <w:pPr>
        <w:pStyle w:val="3"/>
        <w:numPr>
          <w:ilvl w:val="0"/>
          <w:numId w:val="0"/>
        </w:numPr>
        <w:ind w:left="709"/>
      </w:pPr>
      <w:r w:rsidRPr="005D02DF">
        <w:lastRenderedPageBreak/>
        <w:t>A3.6 Требования к маркировке и упаковке</w:t>
      </w:r>
    </w:p>
    <w:p w14:paraId="7BD13200" w14:textId="0C620667" w:rsidR="000B0420" w:rsidRPr="00580E2D" w:rsidRDefault="0050172C" w:rsidP="00821AC9">
      <w:pPr>
        <w:spacing w:line="240" w:lineRule="auto"/>
        <w:rPr>
          <w:lang w:eastAsia="x-none"/>
        </w:rPr>
      </w:pPr>
      <w:r>
        <w:t>Специальные требования к маркировке и упаковке программы не предъявляются</w:t>
      </w:r>
      <w:r w:rsidR="00481F03" w:rsidRPr="0013271B">
        <w:rPr>
          <w:lang w:eastAsia="x-none"/>
        </w:rPr>
        <w:t>.</w:t>
      </w:r>
    </w:p>
    <w:p w14:paraId="23782AF4" w14:textId="77777777" w:rsidR="000B0420" w:rsidRPr="005D02DF" w:rsidRDefault="000B0420" w:rsidP="00821AC9">
      <w:pPr>
        <w:pStyle w:val="3"/>
        <w:numPr>
          <w:ilvl w:val="0"/>
          <w:numId w:val="0"/>
        </w:numPr>
        <w:ind w:left="709"/>
      </w:pPr>
      <w:r w:rsidRPr="005D02DF">
        <w:t>A3.7 Требования к транспортировке и хранению</w:t>
      </w:r>
    </w:p>
    <w:p w14:paraId="54149D58" w14:textId="2BBB5465" w:rsidR="000B0420" w:rsidRDefault="00481F03" w:rsidP="00821AC9">
      <w:pPr>
        <w:pStyle w:val="aff4"/>
        <w:spacing w:line="240" w:lineRule="auto"/>
        <w:ind w:left="0"/>
      </w:pPr>
      <w:r w:rsidRPr="00481F03">
        <w:t>Требования к транспортировке и хранению: специальные требования к транспортированию и хранению программы не предъявляются.</w:t>
      </w:r>
    </w:p>
    <w:p w14:paraId="23B3218E" w14:textId="77777777" w:rsidR="007603E8" w:rsidRDefault="007603E8" w:rsidP="00821AC9">
      <w:pPr>
        <w:spacing w:before="120" w:line="240" w:lineRule="auto"/>
        <w:rPr>
          <w:b/>
        </w:rPr>
      </w:pPr>
      <w:r>
        <w:rPr>
          <w:b/>
        </w:rPr>
        <w:t>А</w:t>
      </w:r>
      <w:r w:rsidRPr="003E38A3">
        <w:rPr>
          <w:b/>
        </w:rPr>
        <w:t xml:space="preserve">3.8 </w:t>
      </w:r>
      <w:r w:rsidRPr="00446DCF">
        <w:rPr>
          <w:b/>
        </w:rPr>
        <w:t>Специальные требования</w:t>
      </w:r>
    </w:p>
    <w:p w14:paraId="720E2520" w14:textId="1E797218" w:rsidR="007603E8" w:rsidRPr="00481F03" w:rsidRDefault="007603E8" w:rsidP="00821AC9">
      <w:pPr>
        <w:spacing w:line="240" w:lineRule="auto"/>
      </w:pPr>
      <w:r>
        <w:t>Специальные требования к программе не предъявляются.</w:t>
      </w:r>
    </w:p>
    <w:p w14:paraId="35E5167B" w14:textId="77777777" w:rsidR="000B0420" w:rsidRPr="005D02DF" w:rsidRDefault="000B0420" w:rsidP="00821AC9">
      <w:pPr>
        <w:pStyle w:val="2"/>
        <w:numPr>
          <w:ilvl w:val="0"/>
          <w:numId w:val="0"/>
        </w:numPr>
        <w:ind w:left="709"/>
      </w:pPr>
      <w:bookmarkStart w:id="54" w:name="_Toc10533024"/>
      <w:bookmarkStart w:id="55" w:name="_Toc10614722"/>
      <w:bookmarkStart w:id="56" w:name="_Toc214030223"/>
      <w:bookmarkStart w:id="57" w:name="_Toc221617805"/>
      <w:r w:rsidRPr="005D02DF">
        <w:t>A4 Требования к программной документации</w:t>
      </w:r>
      <w:bookmarkEnd w:id="54"/>
      <w:bookmarkEnd w:id="55"/>
      <w:bookmarkEnd w:id="56"/>
      <w:bookmarkEnd w:id="57"/>
    </w:p>
    <w:p w14:paraId="588A423C" w14:textId="77777777" w:rsidR="007603E8" w:rsidRDefault="007603E8" w:rsidP="00821AC9">
      <w:pPr>
        <w:spacing w:line="240" w:lineRule="auto"/>
      </w:pPr>
      <w:bookmarkStart w:id="58" w:name="_Toc10533025"/>
      <w:bookmarkStart w:id="59" w:name="_Toc10614723"/>
      <w:r>
        <w:t xml:space="preserve">Программная документация должна быть представлена в следующем составе: </w:t>
      </w:r>
    </w:p>
    <w:p w14:paraId="4B1BE6EA" w14:textId="77777777" w:rsidR="007603E8" w:rsidRDefault="007603E8" w:rsidP="00821AC9">
      <w:pPr>
        <w:pStyle w:val="aff4"/>
        <w:widowControl w:val="0"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contextualSpacing w:val="0"/>
      </w:pPr>
      <w:r>
        <w:t xml:space="preserve">«Техническое задание»; </w:t>
      </w:r>
    </w:p>
    <w:p w14:paraId="08768729" w14:textId="77777777" w:rsidR="007603E8" w:rsidRDefault="007603E8" w:rsidP="00821AC9">
      <w:pPr>
        <w:pStyle w:val="aff4"/>
        <w:widowControl w:val="0"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contextualSpacing w:val="0"/>
      </w:pPr>
      <w:r>
        <w:t>«Программа и методика испытаний»</w:t>
      </w:r>
      <w:r>
        <w:rPr>
          <w:lang w:val="en-US"/>
        </w:rPr>
        <w:t>;</w:t>
      </w:r>
    </w:p>
    <w:p w14:paraId="1F81A55F" w14:textId="77777777" w:rsidR="007603E8" w:rsidRDefault="007603E8" w:rsidP="00821AC9">
      <w:pPr>
        <w:pStyle w:val="aff4"/>
        <w:widowControl w:val="0"/>
        <w:numPr>
          <w:ilvl w:val="0"/>
          <w:numId w:val="16"/>
        </w:numP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contextualSpacing w:val="0"/>
      </w:pPr>
      <w:r>
        <w:t>«Руководство оператора»</w:t>
      </w:r>
      <w:r>
        <w:rPr>
          <w:lang w:val="en-US"/>
        </w:rPr>
        <w:t>.</w:t>
      </w:r>
    </w:p>
    <w:p w14:paraId="4BB1F691" w14:textId="77777777" w:rsidR="007603E8" w:rsidRDefault="007603E8" w:rsidP="00821AC9">
      <w:pPr>
        <w:spacing w:line="240" w:lineRule="auto"/>
      </w:pPr>
      <w:r>
        <w:t xml:space="preserve">Программная документация должна быть оформлена в соответствии со следующими нормативными документами: </w:t>
      </w:r>
    </w:p>
    <w:p w14:paraId="054CF657" w14:textId="7C957570" w:rsidR="007603E8" w:rsidRPr="00387D5C" w:rsidRDefault="007603E8" w:rsidP="00821AC9">
      <w:pPr>
        <w:pStyle w:val="aff4"/>
        <w:widowControl w:val="0"/>
        <w:numPr>
          <w:ilvl w:val="0"/>
          <w:numId w:val="17"/>
        </w:numP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contextualSpacing w:val="0"/>
      </w:pPr>
      <w:r>
        <w:t>ГОСТ 19</w:t>
      </w:r>
      <w:r w:rsidRPr="00387D5C">
        <w:t>.201</w:t>
      </w:r>
      <w:r w:rsidR="00DF4C71">
        <w:t>–</w:t>
      </w:r>
      <w:r w:rsidRPr="00387D5C">
        <w:t>78</w:t>
      </w:r>
      <w:r>
        <w:t>«ЕСПД.</w:t>
      </w:r>
      <w:r>
        <w:rPr>
          <w:lang w:val="en-US"/>
        </w:rPr>
        <w:t xml:space="preserve"> </w:t>
      </w:r>
      <w:r>
        <w:t>Техническое задание»</w:t>
      </w:r>
      <w:r w:rsidRPr="00F30704">
        <w:t>;</w:t>
      </w:r>
    </w:p>
    <w:p w14:paraId="74931D07" w14:textId="517F2333" w:rsidR="007603E8" w:rsidRDefault="007603E8" w:rsidP="00821AC9">
      <w:pPr>
        <w:pStyle w:val="aff4"/>
        <w:widowControl w:val="0"/>
        <w:numPr>
          <w:ilvl w:val="0"/>
          <w:numId w:val="17"/>
        </w:numP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contextualSpacing w:val="0"/>
      </w:pPr>
      <w:r>
        <w:t>ГОСТ 19.301</w:t>
      </w:r>
      <w:r w:rsidR="00DF4C71">
        <w:t>–</w:t>
      </w:r>
      <w:r>
        <w:t>2000 «ЕСПД. Программа и методика испытаний»</w:t>
      </w:r>
      <w:r w:rsidRPr="00F30704">
        <w:t>;</w:t>
      </w:r>
      <w:r>
        <w:t xml:space="preserve"> </w:t>
      </w:r>
    </w:p>
    <w:p w14:paraId="49251285" w14:textId="737CC239" w:rsidR="007603E8" w:rsidRPr="00083BDD" w:rsidRDefault="007603E8" w:rsidP="00821AC9">
      <w:pPr>
        <w:pStyle w:val="aff4"/>
        <w:widowControl w:val="0"/>
        <w:numPr>
          <w:ilvl w:val="0"/>
          <w:numId w:val="17"/>
        </w:numP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contextualSpacing w:val="0"/>
      </w:pPr>
      <w:r>
        <w:t>ГОСТ 19</w:t>
      </w:r>
      <w:r>
        <w:rPr>
          <w:lang w:val="en-US"/>
        </w:rPr>
        <w:t>.505</w:t>
      </w:r>
      <w:r w:rsidR="00DF4C71">
        <w:rPr>
          <w:lang w:val="en-US"/>
        </w:rPr>
        <w:t>–</w:t>
      </w:r>
      <w:r>
        <w:rPr>
          <w:lang w:val="en-US"/>
        </w:rPr>
        <w:t xml:space="preserve">79 </w:t>
      </w:r>
      <w:r>
        <w:t>«ЕСПД</w:t>
      </w:r>
      <w:r>
        <w:rPr>
          <w:lang w:val="en-US"/>
        </w:rPr>
        <w:t>.</w:t>
      </w:r>
      <w:r>
        <w:t xml:space="preserve"> Руководство оператора»</w:t>
      </w:r>
      <w:r>
        <w:rPr>
          <w:lang w:val="en-US"/>
        </w:rPr>
        <w:t>.</w:t>
      </w:r>
    </w:p>
    <w:p w14:paraId="39132BDA" w14:textId="75D1C032" w:rsidR="00F40343" w:rsidRPr="005D02DF" w:rsidRDefault="000B0420" w:rsidP="00821AC9">
      <w:pPr>
        <w:pStyle w:val="2"/>
        <w:numPr>
          <w:ilvl w:val="0"/>
          <w:numId w:val="0"/>
        </w:numPr>
        <w:ind w:left="709"/>
      </w:pPr>
      <w:bookmarkStart w:id="60" w:name="_Toc10533026"/>
      <w:bookmarkStart w:id="61" w:name="_Toc10614724"/>
      <w:bookmarkStart w:id="62" w:name="_Toc214030224"/>
      <w:bookmarkStart w:id="63" w:name="_Toc221617806"/>
      <w:bookmarkEnd w:id="58"/>
      <w:bookmarkEnd w:id="59"/>
      <w:r w:rsidRPr="005D02DF">
        <w:t>A</w:t>
      </w:r>
      <w:r w:rsidR="007F43B8">
        <w:t>5</w:t>
      </w:r>
      <w:r w:rsidRPr="005D02DF">
        <w:t xml:space="preserve"> Стадии и этапы разработки</w:t>
      </w:r>
      <w:bookmarkEnd w:id="60"/>
      <w:bookmarkEnd w:id="61"/>
      <w:bookmarkEnd w:id="62"/>
      <w:bookmarkEnd w:id="63"/>
    </w:p>
    <w:p w14:paraId="2F8610EE" w14:textId="77777777" w:rsidR="000B0420" w:rsidRPr="00481F03" w:rsidRDefault="000B0420" w:rsidP="00821AC9">
      <w:pPr>
        <w:pStyle w:val="aff4"/>
        <w:spacing w:after="120" w:line="240" w:lineRule="auto"/>
        <w:ind w:left="0"/>
      </w:pPr>
      <w:r w:rsidRPr="005D02DF">
        <w:t>Разработка приложения включает в себя следующие стадии, представленные в таблице А.1.</w:t>
      </w:r>
    </w:p>
    <w:p w14:paraId="583E67C8" w14:textId="71013733" w:rsidR="00481F03" w:rsidRDefault="00481F03" w:rsidP="00821AC9">
      <w:pPr>
        <w:spacing w:line="240" w:lineRule="auto"/>
        <w:ind w:firstLine="0"/>
      </w:pPr>
      <w:r w:rsidRPr="005D02DF">
        <w:t>Таблица А.1. – Стадии разработки информационной системы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21"/>
        <w:gridCol w:w="4615"/>
      </w:tblGrid>
      <w:tr w:rsidR="007603E8" w:rsidRPr="00772C71" w14:paraId="024EF2B4" w14:textId="77777777" w:rsidTr="00F12B9D">
        <w:trPr>
          <w:trHeight w:val="454"/>
        </w:trPr>
        <w:tc>
          <w:tcPr>
            <w:tcW w:w="4677" w:type="dxa"/>
            <w:shd w:val="clear" w:color="auto" w:fill="auto"/>
            <w:vAlign w:val="center"/>
          </w:tcPr>
          <w:p w14:paraId="7D18F66E" w14:textId="77777777" w:rsidR="007603E8" w:rsidRPr="00772C71" w:rsidRDefault="007603E8" w:rsidP="00821AC9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Этапы курсового проектирования</w:t>
            </w:r>
          </w:p>
        </w:tc>
        <w:tc>
          <w:tcPr>
            <w:tcW w:w="4679" w:type="dxa"/>
            <w:shd w:val="clear" w:color="auto" w:fill="auto"/>
            <w:vAlign w:val="center"/>
          </w:tcPr>
          <w:p w14:paraId="41B2C57C" w14:textId="77777777" w:rsidR="007603E8" w:rsidRPr="00772C71" w:rsidRDefault="007603E8" w:rsidP="00821AC9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Срок выполнения</w:t>
            </w:r>
          </w:p>
        </w:tc>
      </w:tr>
      <w:tr w:rsidR="007603E8" w:rsidRPr="00772C71" w14:paraId="61438659" w14:textId="77777777" w:rsidTr="00F12B9D">
        <w:trPr>
          <w:trHeight w:val="454"/>
        </w:trPr>
        <w:tc>
          <w:tcPr>
            <w:tcW w:w="4677" w:type="dxa"/>
            <w:shd w:val="clear" w:color="auto" w:fill="auto"/>
          </w:tcPr>
          <w:p w14:paraId="29C18FE6" w14:textId="77777777" w:rsidR="007603E8" w:rsidRPr="00772C71" w:rsidRDefault="007603E8" w:rsidP="00821AC9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Введение</w:t>
            </w:r>
            <w:r w:rsidRPr="00772C71">
              <w:rPr>
                <w:sz w:val="22"/>
                <w:szCs w:val="22"/>
                <w:lang w:val="en-US"/>
              </w:rPr>
              <w:t>.</w:t>
            </w:r>
            <w:r w:rsidRPr="00772C71">
              <w:rPr>
                <w:sz w:val="22"/>
                <w:szCs w:val="22"/>
              </w:rPr>
              <w:t xml:space="preserve"> Описание предметной области</w:t>
            </w:r>
          </w:p>
        </w:tc>
        <w:tc>
          <w:tcPr>
            <w:tcW w:w="4679" w:type="dxa"/>
            <w:shd w:val="clear" w:color="auto" w:fill="auto"/>
            <w:vAlign w:val="center"/>
          </w:tcPr>
          <w:p w14:paraId="01BA405B" w14:textId="77777777" w:rsidR="007603E8" w:rsidRPr="00772C71" w:rsidRDefault="007603E8" w:rsidP="00821AC9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20.10.2025</w:t>
            </w:r>
          </w:p>
        </w:tc>
      </w:tr>
      <w:tr w:rsidR="007603E8" w:rsidRPr="00772C71" w14:paraId="441400C7" w14:textId="77777777" w:rsidTr="00F12B9D">
        <w:trPr>
          <w:trHeight w:val="454"/>
        </w:trPr>
        <w:tc>
          <w:tcPr>
            <w:tcW w:w="4677" w:type="dxa"/>
            <w:shd w:val="clear" w:color="auto" w:fill="auto"/>
          </w:tcPr>
          <w:p w14:paraId="7685F360" w14:textId="77777777" w:rsidR="007603E8" w:rsidRPr="00772C71" w:rsidRDefault="007603E8" w:rsidP="00821AC9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Постановка задач. Функциональная модель программного средства</w:t>
            </w:r>
          </w:p>
        </w:tc>
        <w:tc>
          <w:tcPr>
            <w:tcW w:w="4679" w:type="dxa"/>
            <w:shd w:val="clear" w:color="auto" w:fill="auto"/>
            <w:vAlign w:val="center"/>
          </w:tcPr>
          <w:p w14:paraId="0BD6A210" w14:textId="77777777" w:rsidR="007603E8" w:rsidRPr="00772C71" w:rsidRDefault="007603E8" w:rsidP="00821AC9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5.11.2025</w:t>
            </w:r>
          </w:p>
        </w:tc>
      </w:tr>
      <w:tr w:rsidR="007603E8" w:rsidRPr="00772C71" w14:paraId="1049308C" w14:textId="77777777" w:rsidTr="00F12B9D">
        <w:trPr>
          <w:trHeight w:val="454"/>
        </w:trPr>
        <w:tc>
          <w:tcPr>
            <w:tcW w:w="4677" w:type="dxa"/>
            <w:shd w:val="clear" w:color="auto" w:fill="auto"/>
          </w:tcPr>
          <w:p w14:paraId="4E6E9847" w14:textId="77777777" w:rsidR="007603E8" w:rsidRPr="00772C71" w:rsidRDefault="007603E8" w:rsidP="00821AC9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Разработка технического задания</w:t>
            </w:r>
          </w:p>
        </w:tc>
        <w:tc>
          <w:tcPr>
            <w:tcW w:w="4679" w:type="dxa"/>
            <w:shd w:val="clear" w:color="auto" w:fill="auto"/>
            <w:vAlign w:val="center"/>
          </w:tcPr>
          <w:p w14:paraId="03D4A84C" w14:textId="77777777" w:rsidR="007603E8" w:rsidRPr="00772C71" w:rsidRDefault="007603E8" w:rsidP="00821AC9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10.11.2025</w:t>
            </w:r>
          </w:p>
        </w:tc>
      </w:tr>
      <w:tr w:rsidR="007603E8" w:rsidRPr="00772C71" w14:paraId="6F7B0646" w14:textId="77777777" w:rsidTr="00F12B9D">
        <w:trPr>
          <w:trHeight w:val="454"/>
        </w:trPr>
        <w:tc>
          <w:tcPr>
            <w:tcW w:w="4677" w:type="dxa"/>
            <w:shd w:val="clear" w:color="auto" w:fill="auto"/>
          </w:tcPr>
          <w:p w14:paraId="62D82288" w14:textId="77777777" w:rsidR="007603E8" w:rsidRPr="00772C71" w:rsidRDefault="007603E8" w:rsidP="00821AC9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Разработка навигационной схемы приложения</w:t>
            </w:r>
          </w:p>
        </w:tc>
        <w:tc>
          <w:tcPr>
            <w:tcW w:w="4679" w:type="dxa"/>
            <w:shd w:val="clear" w:color="auto" w:fill="auto"/>
            <w:vAlign w:val="center"/>
          </w:tcPr>
          <w:p w14:paraId="18B193AD" w14:textId="77777777" w:rsidR="007603E8" w:rsidRPr="00772C71" w:rsidRDefault="007603E8" w:rsidP="00821AC9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11.11.2025</w:t>
            </w:r>
          </w:p>
        </w:tc>
      </w:tr>
      <w:tr w:rsidR="007603E8" w:rsidRPr="00772C71" w14:paraId="6089D561" w14:textId="77777777" w:rsidTr="00F12B9D">
        <w:trPr>
          <w:trHeight w:val="454"/>
        </w:trPr>
        <w:tc>
          <w:tcPr>
            <w:tcW w:w="4677" w:type="dxa"/>
            <w:shd w:val="clear" w:color="auto" w:fill="auto"/>
          </w:tcPr>
          <w:p w14:paraId="5DAC8EA2" w14:textId="77777777" w:rsidR="007603E8" w:rsidRPr="00772C71" w:rsidRDefault="007603E8" w:rsidP="00821AC9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Проектирования программного обеспечения</w:t>
            </w:r>
          </w:p>
        </w:tc>
        <w:tc>
          <w:tcPr>
            <w:tcW w:w="4679" w:type="dxa"/>
            <w:shd w:val="clear" w:color="auto" w:fill="auto"/>
            <w:vAlign w:val="center"/>
          </w:tcPr>
          <w:p w14:paraId="3FE8C993" w14:textId="77777777" w:rsidR="007603E8" w:rsidRPr="00772C71" w:rsidRDefault="007603E8" w:rsidP="00821AC9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12.11.2025</w:t>
            </w:r>
          </w:p>
        </w:tc>
      </w:tr>
      <w:tr w:rsidR="007603E8" w:rsidRPr="00772C71" w14:paraId="3BC6AD30" w14:textId="77777777" w:rsidTr="00F12B9D">
        <w:trPr>
          <w:trHeight w:val="454"/>
        </w:trPr>
        <w:tc>
          <w:tcPr>
            <w:tcW w:w="4677" w:type="dxa"/>
            <w:shd w:val="clear" w:color="auto" w:fill="auto"/>
          </w:tcPr>
          <w:p w14:paraId="22CBE74C" w14:textId="77777777" w:rsidR="007603E8" w:rsidRPr="00772C71" w:rsidRDefault="007603E8" w:rsidP="00821AC9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Реализация и тестирования программного обеспечения</w:t>
            </w:r>
          </w:p>
        </w:tc>
        <w:tc>
          <w:tcPr>
            <w:tcW w:w="4679" w:type="dxa"/>
            <w:shd w:val="clear" w:color="auto" w:fill="auto"/>
            <w:vAlign w:val="center"/>
          </w:tcPr>
          <w:p w14:paraId="03750829" w14:textId="77777777" w:rsidR="007603E8" w:rsidRPr="00772C71" w:rsidRDefault="007603E8" w:rsidP="00821AC9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13.11.2025</w:t>
            </w:r>
          </w:p>
        </w:tc>
      </w:tr>
      <w:tr w:rsidR="007603E8" w:rsidRPr="00772C71" w14:paraId="7D56018B" w14:textId="77777777" w:rsidTr="00F12B9D">
        <w:trPr>
          <w:trHeight w:val="454"/>
        </w:trPr>
        <w:tc>
          <w:tcPr>
            <w:tcW w:w="4677" w:type="dxa"/>
            <w:shd w:val="clear" w:color="auto" w:fill="auto"/>
          </w:tcPr>
          <w:p w14:paraId="4FEEEF4A" w14:textId="77777777" w:rsidR="007603E8" w:rsidRPr="00772C71" w:rsidRDefault="007603E8" w:rsidP="00821AC9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Разработка программной документации</w:t>
            </w:r>
          </w:p>
        </w:tc>
        <w:tc>
          <w:tcPr>
            <w:tcW w:w="4679" w:type="dxa"/>
            <w:shd w:val="clear" w:color="auto" w:fill="auto"/>
            <w:vAlign w:val="center"/>
          </w:tcPr>
          <w:p w14:paraId="1C5ED675" w14:textId="77777777" w:rsidR="007603E8" w:rsidRPr="00772C71" w:rsidRDefault="007603E8" w:rsidP="00821AC9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14.11.2025</w:t>
            </w:r>
          </w:p>
        </w:tc>
      </w:tr>
      <w:tr w:rsidR="007603E8" w:rsidRPr="00772C71" w14:paraId="0F26B9DB" w14:textId="77777777" w:rsidTr="00F12B9D">
        <w:trPr>
          <w:trHeight w:val="454"/>
        </w:trPr>
        <w:tc>
          <w:tcPr>
            <w:tcW w:w="4677" w:type="dxa"/>
            <w:shd w:val="clear" w:color="auto" w:fill="auto"/>
          </w:tcPr>
          <w:p w14:paraId="678636CB" w14:textId="77777777" w:rsidR="007603E8" w:rsidRPr="00772C71" w:rsidRDefault="007603E8" w:rsidP="00821AC9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Оформление отчета, графической части и приложения</w:t>
            </w:r>
          </w:p>
        </w:tc>
        <w:tc>
          <w:tcPr>
            <w:tcW w:w="4679" w:type="dxa"/>
            <w:shd w:val="clear" w:color="auto" w:fill="auto"/>
            <w:vAlign w:val="center"/>
          </w:tcPr>
          <w:p w14:paraId="22F0E8FB" w14:textId="77777777" w:rsidR="007603E8" w:rsidRPr="00772C71" w:rsidRDefault="007603E8" w:rsidP="00821AC9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72C71">
              <w:rPr>
                <w:sz w:val="22"/>
                <w:szCs w:val="22"/>
              </w:rPr>
              <w:t>17.11.2025</w:t>
            </w:r>
          </w:p>
        </w:tc>
      </w:tr>
    </w:tbl>
    <w:p w14:paraId="1C3BD4F0" w14:textId="1806EC88" w:rsidR="000B0420" w:rsidRPr="005D02DF" w:rsidRDefault="000B0420" w:rsidP="00821AC9">
      <w:pPr>
        <w:pStyle w:val="2"/>
        <w:numPr>
          <w:ilvl w:val="0"/>
          <w:numId w:val="0"/>
        </w:numPr>
        <w:ind w:left="709"/>
      </w:pPr>
      <w:bookmarkStart w:id="64" w:name="_Toc10533027"/>
      <w:bookmarkStart w:id="65" w:name="_Toc10614725"/>
      <w:bookmarkStart w:id="66" w:name="_Toc214030225"/>
      <w:bookmarkStart w:id="67" w:name="_Toc221617807"/>
      <w:r w:rsidRPr="005D02DF">
        <w:t>A</w:t>
      </w:r>
      <w:r w:rsidR="007F43B8">
        <w:t>6</w:t>
      </w:r>
      <w:r w:rsidRPr="005D02DF">
        <w:t xml:space="preserve"> Порядок контроля и приёмки</w:t>
      </w:r>
      <w:bookmarkEnd w:id="64"/>
      <w:bookmarkEnd w:id="65"/>
      <w:bookmarkEnd w:id="66"/>
      <w:bookmarkEnd w:id="67"/>
    </w:p>
    <w:p w14:paraId="22BA1B47" w14:textId="74996C4E" w:rsidR="007603E8" w:rsidRPr="007603E8" w:rsidRDefault="007603E8" w:rsidP="00821AC9">
      <w:pPr>
        <w:spacing w:line="240" w:lineRule="auto"/>
      </w:pPr>
      <w:proofErr w:type="spellStart"/>
      <w:r>
        <w:t>Приемо</w:t>
      </w:r>
      <w:proofErr w:type="spellEnd"/>
      <w:r w:rsidR="00DF4C71">
        <w:t>–</w:t>
      </w:r>
      <w:r>
        <w:t xml:space="preserve">сдаточные испытания программы должны проводиться согласно программному </w:t>
      </w:r>
      <w:proofErr w:type="gramStart"/>
      <w:r>
        <w:t>документу</w:t>
      </w:r>
      <w:r w:rsidRPr="00814F98">
        <w:t xml:space="preserve">  </w:t>
      </w:r>
      <w:r>
        <w:t>ГОСТ</w:t>
      </w:r>
      <w:proofErr w:type="gramEnd"/>
      <w:r>
        <w:t xml:space="preserve"> 19.301</w:t>
      </w:r>
      <w:r w:rsidR="00DF4C71">
        <w:t>–</w:t>
      </w:r>
      <w:r>
        <w:t>2000</w:t>
      </w:r>
      <w:r w:rsidRPr="00814F98">
        <w:t xml:space="preserve"> </w:t>
      </w:r>
      <w:r>
        <w:t>«ЕСПД. Программа и методика испытаний</w:t>
      </w:r>
      <w:r w:rsidRPr="00814F98">
        <w:t>.</w:t>
      </w:r>
    </w:p>
    <w:p w14:paraId="3AEBDAA2" w14:textId="7E188DBE" w:rsidR="000B0420" w:rsidRPr="00BE3844" w:rsidRDefault="000B0420" w:rsidP="00821AC9">
      <w:pPr>
        <w:pStyle w:val="1"/>
        <w:numPr>
          <w:ilvl w:val="0"/>
          <w:numId w:val="0"/>
        </w:numPr>
        <w:spacing w:line="240" w:lineRule="auto"/>
      </w:pPr>
      <w:bookmarkStart w:id="68" w:name="_Toc221617808"/>
      <w:r w:rsidRPr="005D02DF">
        <w:lastRenderedPageBreak/>
        <w:t xml:space="preserve">ПРИЛОЖЕНИЕ Б </w:t>
      </w:r>
      <w:r w:rsidRPr="005D02DF">
        <w:br/>
        <w:t>(справочное)</w:t>
      </w:r>
      <w:r w:rsidRPr="005D02DF">
        <w:br/>
      </w:r>
      <w:r w:rsidR="00BE3844">
        <w:rPr>
          <w:lang w:val="en-US"/>
        </w:rPr>
        <w:t>SQL</w:t>
      </w:r>
      <w:r w:rsidR="00DF4C71">
        <w:t>–</w:t>
      </w:r>
      <w:r w:rsidR="00BE3844">
        <w:t>сценарий базы данных</w:t>
      </w:r>
      <w:bookmarkEnd w:id="68"/>
    </w:p>
    <w:p w14:paraId="022571C1" w14:textId="767E2C37" w:rsidR="000B0420" w:rsidRPr="00B945D0" w:rsidRDefault="000B0420" w:rsidP="00821AC9">
      <w:pPr>
        <w:pStyle w:val="1"/>
        <w:numPr>
          <w:ilvl w:val="0"/>
          <w:numId w:val="0"/>
        </w:numPr>
        <w:tabs>
          <w:tab w:val="clear" w:pos="284"/>
          <w:tab w:val="left" w:pos="426"/>
        </w:tabs>
        <w:spacing w:line="240" w:lineRule="auto"/>
        <w:ind w:firstLine="142"/>
      </w:pPr>
      <w:bookmarkStart w:id="69" w:name="_Toc221617809"/>
      <w:r w:rsidRPr="005D02DF">
        <w:lastRenderedPageBreak/>
        <w:t>ПРИЛОЖЕНИЕ В</w:t>
      </w:r>
      <w:r w:rsidRPr="005D02DF">
        <w:br/>
        <w:t>(справочное)</w:t>
      </w:r>
      <w:r w:rsidRPr="005D02DF">
        <w:br/>
        <w:t xml:space="preserve">Диаграмма </w:t>
      </w:r>
      <w:r w:rsidR="00CA2AC2">
        <w:t xml:space="preserve">модели </w:t>
      </w:r>
      <w:r w:rsidR="00CA2AC2">
        <w:rPr>
          <w:lang w:val="en-US"/>
        </w:rPr>
        <w:t>IDEF</w:t>
      </w:r>
      <w:r w:rsidR="00DF4C71">
        <w:t>–</w:t>
      </w:r>
      <w:r w:rsidR="00CA2AC2" w:rsidRPr="00CA2AC2">
        <w:t>0</w:t>
      </w:r>
      <w:bookmarkEnd w:id="69"/>
    </w:p>
    <w:p w14:paraId="0292130E" w14:textId="1D5C261D" w:rsidR="00CA2AC2" w:rsidRDefault="00CA2AC2" w:rsidP="00821AC9">
      <w:pPr>
        <w:spacing w:line="240" w:lineRule="auto"/>
        <w:ind w:firstLine="0"/>
        <w:jc w:val="center"/>
      </w:pPr>
    </w:p>
    <w:p w14:paraId="04357C44" w14:textId="27C7A21A" w:rsidR="000B0420" w:rsidRPr="005D02DF" w:rsidRDefault="000B0420" w:rsidP="00821AC9">
      <w:pPr>
        <w:pStyle w:val="1"/>
        <w:numPr>
          <w:ilvl w:val="0"/>
          <w:numId w:val="0"/>
        </w:numPr>
        <w:tabs>
          <w:tab w:val="clear" w:pos="284"/>
          <w:tab w:val="left" w:pos="426"/>
        </w:tabs>
        <w:spacing w:line="240" w:lineRule="auto"/>
        <w:ind w:firstLine="142"/>
      </w:pPr>
      <w:bookmarkStart w:id="70" w:name="_Toc221617810"/>
      <w:r w:rsidRPr="005D02DF">
        <w:lastRenderedPageBreak/>
        <w:t>ПРИЛОЖЕНИЕ Г</w:t>
      </w:r>
      <w:r w:rsidRPr="005D02DF">
        <w:br/>
        <w:t>(справочное)</w:t>
      </w:r>
      <w:r w:rsidRPr="005D02DF">
        <w:br/>
        <w:t xml:space="preserve">Диаграмма </w:t>
      </w:r>
      <w:r w:rsidR="00801803">
        <w:t xml:space="preserve">модели </w:t>
      </w:r>
      <w:r w:rsidR="00801803">
        <w:rPr>
          <w:lang w:val="en-US"/>
        </w:rPr>
        <w:t>DFD</w:t>
      </w:r>
      <w:bookmarkEnd w:id="70"/>
      <w:r w:rsidRPr="005D02DF">
        <w:br w:type="page"/>
      </w:r>
    </w:p>
    <w:p w14:paraId="7CB77E2E" w14:textId="65D17A5E" w:rsidR="00A65743" w:rsidRDefault="000B0420" w:rsidP="00821AC9">
      <w:pPr>
        <w:pStyle w:val="1"/>
        <w:numPr>
          <w:ilvl w:val="0"/>
          <w:numId w:val="0"/>
        </w:numPr>
        <w:spacing w:line="240" w:lineRule="auto"/>
      </w:pPr>
      <w:bookmarkStart w:id="71" w:name="_Toc221617811"/>
      <w:r w:rsidRPr="005D02DF">
        <w:lastRenderedPageBreak/>
        <w:t>ПРИЛОЖЕНИЕ Д</w:t>
      </w:r>
      <w:r w:rsidRPr="005D02DF">
        <w:br/>
        <w:t>(справочное)</w:t>
      </w:r>
      <w:r w:rsidRPr="005D02DF">
        <w:br/>
        <w:t xml:space="preserve">Диаграмма </w:t>
      </w:r>
      <w:r w:rsidR="00A65743">
        <w:t>вариантов использования</w:t>
      </w:r>
      <w:bookmarkEnd w:id="71"/>
    </w:p>
    <w:p w14:paraId="48F6BF7E" w14:textId="2A8610E2" w:rsidR="00A65743" w:rsidRDefault="00A65743" w:rsidP="00821AC9">
      <w:pPr>
        <w:pStyle w:val="1"/>
        <w:numPr>
          <w:ilvl w:val="0"/>
          <w:numId w:val="0"/>
        </w:numPr>
        <w:spacing w:after="0" w:line="240" w:lineRule="auto"/>
      </w:pPr>
      <w:bookmarkStart w:id="72" w:name="_Toc221617812"/>
      <w:r w:rsidRPr="005D02DF">
        <w:lastRenderedPageBreak/>
        <w:t>ПРИЛОЖЕНИЕ Е</w:t>
      </w:r>
      <w:r w:rsidRPr="005D02DF">
        <w:br/>
        <w:t>(справочное)</w:t>
      </w:r>
      <w:r w:rsidRPr="005D02DF">
        <w:br/>
        <w:t xml:space="preserve">Диаграмма </w:t>
      </w:r>
      <w:r>
        <w:t>классов</w:t>
      </w:r>
      <w:bookmarkEnd w:id="72"/>
    </w:p>
    <w:p w14:paraId="1EFBB7EE" w14:textId="305049EE" w:rsidR="00A65743" w:rsidRDefault="00A65743" w:rsidP="00821AC9">
      <w:pPr>
        <w:spacing w:before="120" w:line="240" w:lineRule="auto"/>
        <w:ind w:firstLine="0"/>
      </w:pPr>
    </w:p>
    <w:p w14:paraId="6E4027A6" w14:textId="77777777" w:rsidR="00A65743" w:rsidRDefault="00A65743" w:rsidP="00821AC9">
      <w:pPr>
        <w:spacing w:line="240" w:lineRule="auto"/>
        <w:ind w:firstLine="0"/>
      </w:pPr>
    </w:p>
    <w:p w14:paraId="33433E4A" w14:textId="07AE5D24" w:rsidR="009622AD" w:rsidRPr="00A65743" w:rsidRDefault="009622AD" w:rsidP="00821AC9">
      <w:pPr>
        <w:pStyle w:val="1"/>
        <w:numPr>
          <w:ilvl w:val="0"/>
          <w:numId w:val="0"/>
        </w:numPr>
        <w:spacing w:after="0" w:line="240" w:lineRule="auto"/>
      </w:pPr>
      <w:bookmarkStart w:id="73" w:name="_Toc214030231"/>
      <w:bookmarkStart w:id="74" w:name="_Toc221617813"/>
      <w:r w:rsidRPr="005D02DF">
        <w:lastRenderedPageBreak/>
        <w:t>ПРИЛОЖЕНИЕ</w:t>
      </w:r>
      <w:r>
        <w:t xml:space="preserve"> Ж</w:t>
      </w:r>
      <w:r w:rsidRPr="005D02DF">
        <w:br/>
        <w:t>(справочное)</w:t>
      </w:r>
      <w:r w:rsidRPr="005D02DF">
        <w:br/>
        <w:t>Диаграмм</w:t>
      </w:r>
      <w:r>
        <w:t>а последовательности</w:t>
      </w:r>
      <w:bookmarkEnd w:id="73"/>
      <w:bookmarkEnd w:id="74"/>
    </w:p>
    <w:p w14:paraId="276ABF03" w14:textId="186C630A" w:rsidR="000B0420" w:rsidRPr="00BE3844" w:rsidRDefault="000B0420" w:rsidP="00821AC9">
      <w:pPr>
        <w:spacing w:line="240" w:lineRule="auto"/>
        <w:ind w:firstLine="0"/>
      </w:pPr>
      <w:r w:rsidRPr="005D02DF">
        <w:rPr>
          <w:b/>
          <w:bCs/>
          <w:kern w:val="32"/>
          <w:sz w:val="32"/>
          <w:szCs w:val="32"/>
        </w:rPr>
        <w:br w:type="page"/>
      </w:r>
    </w:p>
    <w:p w14:paraId="452EAAC2" w14:textId="2D1512D9" w:rsidR="000B0420" w:rsidRPr="005D02DF" w:rsidRDefault="000B0420" w:rsidP="00821AC9">
      <w:pPr>
        <w:pStyle w:val="1"/>
        <w:numPr>
          <w:ilvl w:val="0"/>
          <w:numId w:val="0"/>
        </w:numPr>
        <w:spacing w:after="0" w:line="240" w:lineRule="auto"/>
      </w:pPr>
      <w:bookmarkStart w:id="75" w:name="_Toc214030232"/>
      <w:bookmarkStart w:id="76" w:name="_Toc221617814"/>
      <w:r w:rsidRPr="005D02DF">
        <w:lastRenderedPageBreak/>
        <w:t xml:space="preserve">ПРИЛОЖЕНИЕ </w:t>
      </w:r>
      <w:r w:rsidR="00884AF3">
        <w:t>И</w:t>
      </w:r>
      <w:r w:rsidRPr="005D02DF">
        <w:br/>
        <w:t>(справочное)</w:t>
      </w:r>
      <w:r w:rsidRPr="005D02DF">
        <w:br/>
        <w:t>Диаграмма деятельности</w:t>
      </w:r>
      <w:bookmarkEnd w:id="75"/>
      <w:bookmarkEnd w:id="76"/>
    </w:p>
    <w:p w14:paraId="5903DD59" w14:textId="329DE342" w:rsidR="00800A53" w:rsidRPr="002811A3" w:rsidRDefault="00851CFE" w:rsidP="00821AC9">
      <w:pPr>
        <w:pStyle w:val="1"/>
        <w:numPr>
          <w:ilvl w:val="0"/>
          <w:numId w:val="0"/>
        </w:numPr>
        <w:spacing w:after="0" w:line="240" w:lineRule="auto"/>
      </w:pPr>
      <w:bookmarkStart w:id="77" w:name="_Toc8997683"/>
      <w:bookmarkStart w:id="78" w:name="_Toc10444717"/>
      <w:bookmarkStart w:id="79" w:name="_Toc10614735"/>
      <w:bookmarkStart w:id="80" w:name="_Toc214030233"/>
      <w:bookmarkStart w:id="81" w:name="_Toc89299968"/>
      <w:bookmarkStart w:id="82" w:name="_Toc89348103"/>
      <w:bookmarkStart w:id="83" w:name="_Toc8997679"/>
      <w:bookmarkStart w:id="84" w:name="_Toc10444716"/>
      <w:bookmarkStart w:id="85" w:name="_Toc10614734"/>
      <w:bookmarkStart w:id="86" w:name="_Toc221617815"/>
      <w:r w:rsidRPr="005D02DF">
        <w:lastRenderedPageBreak/>
        <w:t xml:space="preserve">ПРИЛОЖЕНИЕ </w:t>
      </w:r>
      <w:bookmarkEnd w:id="77"/>
      <w:bookmarkEnd w:id="78"/>
      <w:r w:rsidR="00884AF3">
        <w:t>К</w:t>
      </w:r>
      <w:r w:rsidRPr="005D02DF">
        <w:br/>
        <w:t>(</w:t>
      </w:r>
      <w:r>
        <w:t>справочное</w:t>
      </w:r>
      <w:r w:rsidRPr="005D02DF">
        <w:t>)</w:t>
      </w:r>
      <w:r w:rsidRPr="005D02DF">
        <w:br/>
        <w:t xml:space="preserve">Диаграмма </w:t>
      </w:r>
      <w:bookmarkEnd w:id="79"/>
      <w:r w:rsidR="00800A53">
        <w:t>состояний</w:t>
      </w:r>
      <w:bookmarkEnd w:id="80"/>
      <w:bookmarkEnd w:id="86"/>
    </w:p>
    <w:p w14:paraId="07ED6D1F" w14:textId="274A555B" w:rsidR="001F4C29" w:rsidRPr="003269B0" w:rsidRDefault="001F4C29" w:rsidP="00821AC9">
      <w:pPr>
        <w:spacing w:line="240" w:lineRule="auto"/>
        <w:ind w:firstLine="0"/>
        <w:rPr>
          <w:bCs/>
          <w:color w:val="000000" w:themeColor="text1"/>
          <w:shd w:val="clear" w:color="auto" w:fill="FAFCFF"/>
        </w:rPr>
      </w:pPr>
    </w:p>
    <w:p w14:paraId="5783E730" w14:textId="77777777" w:rsidR="001F4C29" w:rsidRPr="003269B0" w:rsidRDefault="001F4C29" w:rsidP="00821AC9">
      <w:pPr>
        <w:spacing w:line="240" w:lineRule="auto"/>
        <w:ind w:firstLine="0"/>
        <w:jc w:val="center"/>
        <w:rPr>
          <w:bCs/>
          <w:color w:val="000000" w:themeColor="text1"/>
          <w:shd w:val="clear" w:color="auto" w:fill="FAFCFF"/>
        </w:rPr>
      </w:pPr>
    </w:p>
    <w:p w14:paraId="5CEEAA06" w14:textId="77777777" w:rsidR="001F4C29" w:rsidRPr="003269B0" w:rsidRDefault="001F4C29" w:rsidP="00821AC9">
      <w:pPr>
        <w:spacing w:line="240" w:lineRule="auto"/>
        <w:ind w:firstLine="0"/>
        <w:jc w:val="center"/>
        <w:rPr>
          <w:bCs/>
          <w:color w:val="000000" w:themeColor="text1"/>
          <w:shd w:val="clear" w:color="auto" w:fill="FAFCFF"/>
        </w:rPr>
      </w:pPr>
    </w:p>
    <w:p w14:paraId="4AFD87B7" w14:textId="13BAA49B" w:rsidR="001F4C29" w:rsidRPr="001621BF" w:rsidRDefault="001F4C29" w:rsidP="00821AC9">
      <w:pPr>
        <w:pStyle w:val="1"/>
        <w:numPr>
          <w:ilvl w:val="0"/>
          <w:numId w:val="0"/>
        </w:numPr>
        <w:spacing w:line="240" w:lineRule="auto"/>
      </w:pPr>
      <w:bookmarkStart w:id="87" w:name="_Toc183221938"/>
      <w:bookmarkStart w:id="88" w:name="_Toc214030234"/>
      <w:bookmarkStart w:id="89" w:name="_Toc221617816"/>
      <w:r w:rsidRPr="005D02DF">
        <w:lastRenderedPageBreak/>
        <w:t xml:space="preserve">ПРИЛОЖЕНИЕ </w:t>
      </w:r>
      <w:r>
        <w:t>Л</w:t>
      </w:r>
      <w:r w:rsidRPr="005D02DF">
        <w:br/>
        <w:t>(</w:t>
      </w:r>
      <w:r>
        <w:t>справочное)</w:t>
      </w:r>
      <w:r>
        <w:br/>
        <w:t>Проект экранных форм</w:t>
      </w:r>
      <w:bookmarkEnd w:id="87"/>
      <w:bookmarkEnd w:id="88"/>
      <w:bookmarkEnd w:id="89"/>
    </w:p>
    <w:p w14:paraId="1420B6B8" w14:textId="7D393109" w:rsidR="000B0420" w:rsidRPr="005D02DF" w:rsidRDefault="000B0420" w:rsidP="00821AC9">
      <w:pPr>
        <w:pStyle w:val="1"/>
        <w:numPr>
          <w:ilvl w:val="0"/>
          <w:numId w:val="0"/>
        </w:numPr>
        <w:spacing w:after="0" w:line="240" w:lineRule="auto"/>
      </w:pPr>
      <w:bookmarkStart w:id="90" w:name="_Toc8997684"/>
      <w:bookmarkStart w:id="91" w:name="_Toc10444718"/>
      <w:bookmarkStart w:id="92" w:name="_Toc10614736"/>
      <w:bookmarkStart w:id="93" w:name="_Toc214030235"/>
      <w:bookmarkStart w:id="94" w:name="_Toc221617817"/>
      <w:bookmarkEnd w:id="81"/>
      <w:bookmarkEnd w:id="82"/>
      <w:bookmarkEnd w:id="83"/>
      <w:bookmarkEnd w:id="84"/>
      <w:bookmarkEnd w:id="85"/>
      <w:r w:rsidRPr="005D02DF">
        <w:lastRenderedPageBreak/>
        <w:t xml:space="preserve">ПРИЛОЖЕНИЕ </w:t>
      </w:r>
      <w:bookmarkEnd w:id="90"/>
      <w:bookmarkEnd w:id="91"/>
      <w:r w:rsidR="006D0A34">
        <w:t>М</w:t>
      </w:r>
      <w:r w:rsidRPr="005D02DF">
        <w:br/>
        <w:t>(</w:t>
      </w:r>
      <w:r w:rsidR="002767D3">
        <w:t>справочное</w:t>
      </w:r>
      <w:r w:rsidRPr="005D02DF">
        <w:t>)</w:t>
      </w:r>
      <w:r w:rsidRPr="005D02DF">
        <w:br/>
        <w:t>Диаграмма развертывания</w:t>
      </w:r>
      <w:bookmarkEnd w:id="92"/>
      <w:bookmarkEnd w:id="93"/>
      <w:bookmarkEnd w:id="94"/>
      <w:r w:rsidRPr="005D02DF">
        <w:br w:type="page"/>
      </w:r>
    </w:p>
    <w:p w14:paraId="11A6E6BD" w14:textId="2952A588" w:rsidR="00191ADE" w:rsidRPr="00DC0D1E" w:rsidRDefault="00191ADE" w:rsidP="00821AC9">
      <w:pPr>
        <w:pStyle w:val="1"/>
        <w:numPr>
          <w:ilvl w:val="0"/>
          <w:numId w:val="0"/>
        </w:numPr>
        <w:spacing w:after="0" w:line="240" w:lineRule="auto"/>
        <w:rPr>
          <w:lang w:val="en-US"/>
        </w:rPr>
      </w:pPr>
      <w:bookmarkStart w:id="95" w:name="_Toc515992009"/>
      <w:bookmarkStart w:id="96" w:name="_Toc515654005"/>
      <w:bookmarkStart w:id="97" w:name="_Toc515576399"/>
      <w:bookmarkStart w:id="98" w:name="_Toc515489901"/>
      <w:bookmarkStart w:id="99" w:name="_Toc515489308"/>
      <w:bookmarkStart w:id="100" w:name="_Toc515405502"/>
      <w:bookmarkStart w:id="101" w:name="_Toc515273753"/>
      <w:bookmarkStart w:id="102" w:name="_Toc515273462"/>
      <w:bookmarkStart w:id="103" w:name="_Toc214030236"/>
      <w:bookmarkStart w:id="104" w:name="_Toc90597940"/>
      <w:bookmarkStart w:id="105" w:name="_Toc10614738"/>
      <w:bookmarkStart w:id="106" w:name="_Toc221617818"/>
      <w:r w:rsidRPr="005D02DF">
        <w:rPr>
          <w:bCs w:val="0"/>
        </w:rPr>
        <w:lastRenderedPageBreak/>
        <w:t xml:space="preserve">ПРИЛОЖЕНИЕ </w:t>
      </w:r>
      <w:r w:rsidR="006D0A34">
        <w:rPr>
          <w:bCs w:val="0"/>
        </w:rPr>
        <w:t>Н</w:t>
      </w:r>
      <w:r w:rsidRPr="005D02DF">
        <w:rPr>
          <w:bCs w:val="0"/>
        </w:rPr>
        <w:br/>
        <w:t>(обязательное)</w:t>
      </w:r>
      <w:r w:rsidRPr="005D02DF">
        <w:rPr>
          <w:bCs w:val="0"/>
        </w:rPr>
        <w:br/>
        <w:t>Программа и методика испытаний</w:t>
      </w:r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6"/>
    </w:p>
    <w:p w14:paraId="2C8C5BC1" w14:textId="49BF5125" w:rsidR="00A16437" w:rsidRPr="00DC0D1E" w:rsidRDefault="001B1AF1" w:rsidP="00821AC9">
      <w:pPr>
        <w:pStyle w:val="1"/>
        <w:numPr>
          <w:ilvl w:val="0"/>
          <w:numId w:val="0"/>
        </w:numPr>
        <w:spacing w:line="240" w:lineRule="auto"/>
        <w:rPr>
          <w:lang w:val="en-US"/>
        </w:rPr>
      </w:pPr>
      <w:bookmarkStart w:id="107" w:name="_Toc200797372"/>
      <w:bookmarkStart w:id="108" w:name="_Toc214030237"/>
      <w:bookmarkStart w:id="109" w:name="_Toc221617819"/>
      <w:r>
        <w:lastRenderedPageBreak/>
        <w:t xml:space="preserve">ПРИЛОЖЕНИЕ </w:t>
      </w:r>
      <w:r w:rsidR="00C14420">
        <w:t>П</w:t>
      </w:r>
      <w:r>
        <w:br/>
        <w:t xml:space="preserve"> (обязательное)</w:t>
      </w:r>
      <w:r>
        <w:br/>
        <w:t>Руководство оператора</w:t>
      </w:r>
      <w:bookmarkEnd w:id="104"/>
      <w:bookmarkEnd w:id="105"/>
      <w:bookmarkEnd w:id="107"/>
      <w:bookmarkEnd w:id="108"/>
      <w:bookmarkEnd w:id="109"/>
    </w:p>
    <w:sectPr w:rsidR="00A16437" w:rsidRPr="00DC0D1E" w:rsidSect="00D359C6">
      <w:headerReference w:type="default" r:id="rId15"/>
      <w:pgSz w:w="11906" w:h="16838"/>
      <w:pgMar w:top="851" w:right="851" w:bottom="1701" w:left="1701" w:header="709" w:footer="709" w:gutter="0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44599" w14:textId="77777777" w:rsidR="003E70CD" w:rsidRDefault="003E70CD" w:rsidP="0062048F">
      <w:pPr>
        <w:spacing w:line="240" w:lineRule="auto"/>
      </w:pPr>
      <w:r>
        <w:separator/>
      </w:r>
    </w:p>
  </w:endnote>
  <w:endnote w:type="continuationSeparator" w:id="0">
    <w:p w14:paraId="4019812F" w14:textId="77777777" w:rsidR="003E70CD" w:rsidRDefault="003E70CD" w:rsidP="006204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,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Isocpeup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11571" w14:textId="6C5DD1AD" w:rsidR="0022276B" w:rsidRDefault="00025266">
    <w:pPr>
      <w:pStyle w:val="aa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C50B6" w14:textId="77777777" w:rsidR="003E70CD" w:rsidRDefault="003E70CD" w:rsidP="0062048F">
      <w:pPr>
        <w:spacing w:line="240" w:lineRule="auto"/>
      </w:pPr>
      <w:r>
        <w:separator/>
      </w:r>
    </w:p>
  </w:footnote>
  <w:footnote w:type="continuationSeparator" w:id="0">
    <w:p w14:paraId="4AE62478" w14:textId="77777777" w:rsidR="003E70CD" w:rsidRDefault="003E70CD" w:rsidP="006204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83B43" w14:textId="614BC3DC" w:rsidR="00584613" w:rsidRPr="0056595E" w:rsidRDefault="00584613" w:rsidP="001C6273">
    <w:pPr>
      <w:pStyle w:val="a8"/>
      <w:ind w:firstLine="0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291E9C" wp14:editId="77CF2859">
              <wp:simplePos x="0" y="0"/>
              <wp:positionH relativeFrom="page">
                <wp:posOffset>864235</wp:posOffset>
              </wp:positionH>
              <wp:positionV relativeFrom="page">
                <wp:posOffset>180340</wp:posOffset>
              </wp:positionV>
              <wp:extent cx="6503670" cy="10187940"/>
              <wp:effectExtent l="16510" t="18415" r="13970" b="13970"/>
              <wp:wrapNone/>
              <wp:docPr id="7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03670" cy="1018794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B571A5" id="Прямоугольник 7" o:spid="_x0000_s1026" style="position:absolute;margin-left:68.05pt;margin-top:14.2pt;width:512.1pt;height:802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" filled="f" strokeweight="2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A51EC" w14:textId="071D953B" w:rsidR="006365F3" w:rsidRDefault="00462ED4" w:rsidP="000B0420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67C57AC4" wp14:editId="20867D54">
              <wp:simplePos x="0" y="0"/>
              <wp:positionH relativeFrom="page">
                <wp:posOffset>866140</wp:posOffset>
              </wp:positionH>
              <wp:positionV relativeFrom="page">
                <wp:posOffset>222250</wp:posOffset>
              </wp:positionV>
              <wp:extent cx="6503670" cy="10187940"/>
              <wp:effectExtent l="0" t="0" r="30480" b="22860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03670" cy="10187940"/>
                        <a:chOff x="0" y="0"/>
                        <a:chExt cx="20000" cy="20000"/>
                      </a:xfrm>
                    </wpg:grpSpPr>
                    <wps:wsp>
                      <wps:cNvPr id="75" name="Rectangle 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Line 5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7" name="Line 6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8" name="Line 7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9" name="Line 8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0" name="Line 9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1" name="Line 10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2" name="Line 11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3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4" name="Line 1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7DAE31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15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3E9A48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418FE8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CD673D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E0A1CB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 w:rsidRPr="00BD5B46">
                              <w:rPr>
                                <w:sz w:val="16"/>
                                <w:szCs w:val="16"/>
                              </w:rPr>
                              <w:t>Дат</w:t>
                            </w:r>
                            <w:r w:rsidRPr="00BD5B46">
                              <w:rPr>
                                <w:sz w:val="16"/>
                                <w:szCs w:val="16"/>
                                <w:lang w:val="ru-RU"/>
                              </w:rPr>
                              <w:t>а</w:t>
                            </w:r>
                            <w:r>
                              <w:rPr>
                                <w:sz w:val="18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BE7356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20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56585F" w14:textId="682BDB8B" w:rsidR="006365F3" w:rsidRPr="00EF01FA" w:rsidRDefault="00935916" w:rsidP="000B042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  <w:lang w:val="ru-RU"/>
                              </w:rPr>
                              <w:t>4</w:t>
                            </w:r>
                          </w:p>
                          <w:p w14:paraId="7288E4EA" w14:textId="77777777" w:rsidR="006365F3" w:rsidRPr="00CA6AEE" w:rsidRDefault="006365F3" w:rsidP="000B042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21"/>
                      <wps:cNvSpPr>
                        <a:spLocks noChangeArrowheads="1"/>
                      </wps:cNvSpPr>
                      <wps:spPr bwMode="auto">
                        <a:xfrm>
                          <a:off x="7760" y="17362"/>
                          <a:ext cx="12159" cy="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148614" w14:textId="57BF24AA" w:rsidR="006365F3" w:rsidRPr="00935916" w:rsidRDefault="0022276B" w:rsidP="000B0420">
                            <w:pPr>
                              <w:pStyle w:val="ac"/>
                              <w:jc w:val="center"/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К</w:t>
                            </w:r>
                            <w:r w:rsidR="006365F3" w:rsidRPr="004F1C4D"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П 3.0</w:t>
                            </w:r>
                            <w:r w:rsidR="00935916"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5</w:t>
                            </w:r>
                            <w:r w:rsidR="006365F3" w:rsidRPr="004F1C4D"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.</w:t>
                            </w:r>
                            <w:r w:rsidR="00AA260B" w:rsidRPr="004F1C4D"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6</w:t>
                            </w:r>
                            <w:r w:rsidR="006365F3" w:rsidRPr="004F1C4D"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33</w:t>
                            </w:r>
                            <w:r w:rsidR="00AA260B" w:rsidRPr="004F1C4D"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06</w:t>
                            </w:r>
                            <w:r w:rsidR="006365F3" w:rsidRPr="004F1C4D">
                              <w:rPr>
                                <w:b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="00935916"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ПЗ</w:t>
                            </w:r>
                          </w:p>
                          <w:p w14:paraId="1268731A" w14:textId="77777777" w:rsidR="006365F3" w:rsidRPr="00BB2341" w:rsidRDefault="006365F3" w:rsidP="000B042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3" name="Line 22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4" name="Line 23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5" name="Line 24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6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7" name="Line 26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98" name="Group 27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99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5A1F44" w14:textId="77777777" w:rsidR="006365F3" w:rsidRDefault="006365F3" w:rsidP="000B0420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25D938" w14:textId="2699E84B" w:rsidR="006365F3" w:rsidRPr="00BD5B46" w:rsidRDefault="00AA260B" w:rsidP="000B0420">
                              <w:pPr>
                                <w:pStyle w:val="ac"/>
                                <w:ind w:right="-128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Гайдель</w:t>
                              </w:r>
                              <w:proofErr w:type="spellEnd"/>
                              <w:r w:rsidR="006365F3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А</w:t>
                              </w:r>
                              <w:r w:rsidR="006365F3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В</w:t>
                              </w:r>
                              <w:r w:rsidR="006365F3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1" name="Group 30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104" cy="319"/>
                          <a:chOff x="0" y="0"/>
                          <a:chExt cx="21262" cy="20646"/>
                        </a:xfrm>
                      </wpg:grpSpPr>
                      <wps:wsp>
                        <wps:cNvPr id="102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30C0A5" w14:textId="77777777" w:rsidR="006365F3" w:rsidRDefault="006365F3" w:rsidP="000B0420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8944" y="582"/>
                            <a:ext cx="12318" cy="20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45D863" w14:textId="408B1C98" w:rsidR="006365F3" w:rsidRPr="0090264A" w:rsidRDefault="0022276B" w:rsidP="000B0420">
                              <w:pPr>
                                <w:pStyle w:val="ac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Барило С</w:t>
                              </w:r>
                              <w:r w:rsidR="0090264A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С</w:t>
                              </w:r>
                              <w:r w:rsidR="0090264A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</w:p>
                            <w:p w14:paraId="7A8B11EC" w14:textId="77777777" w:rsidR="006365F3" w:rsidRPr="00BB2341" w:rsidRDefault="006365F3" w:rsidP="000B0420">
                              <w:pPr>
                                <w:pStyle w:val="ac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4" name="Group 33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DB1BB1" w14:textId="77777777" w:rsidR="006365F3" w:rsidRDefault="006365F3" w:rsidP="000B0420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CADBEA" w14:textId="77777777" w:rsidR="006365F3" w:rsidRPr="00344216" w:rsidRDefault="006365F3" w:rsidP="000B0420">
                              <w:pPr>
                                <w:pStyle w:val="ac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7" name="Group 36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5015" cy="310"/>
                          <a:chOff x="0" y="0"/>
                          <a:chExt cx="20889" cy="20000"/>
                        </a:xfrm>
                      </wpg:grpSpPr>
                      <wps:wsp>
                        <wps:cNvPr id="10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5DCD00" w14:textId="77777777" w:rsidR="006365F3" w:rsidRDefault="006365F3" w:rsidP="000B0420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8951" y="655"/>
                            <a:ext cx="11938" cy="17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DA0200" w14:textId="77777777" w:rsidR="0022276B" w:rsidRPr="0090264A" w:rsidRDefault="0022276B" w:rsidP="0022276B">
                              <w:pPr>
                                <w:pStyle w:val="ac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Барило С.С.</w:t>
                              </w:r>
                            </w:p>
                            <w:p w14:paraId="19F86D94" w14:textId="752D671F" w:rsidR="004F1C4D" w:rsidRPr="00BD5B46" w:rsidRDefault="004F1C4D" w:rsidP="004F1C4D">
                              <w:pPr>
                                <w:pStyle w:val="ac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BD5B46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</w:p>
                            <w:p w14:paraId="4177334A" w14:textId="77777777" w:rsidR="006365F3" w:rsidRPr="00BB2341" w:rsidRDefault="006365F3" w:rsidP="000B0420"/>
                            <w:p w14:paraId="14F76E22" w14:textId="77777777" w:rsidR="006365F3" w:rsidRPr="00BB2341" w:rsidRDefault="006365F3" w:rsidP="000B042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0" name="Group 39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57301F" w14:textId="77777777" w:rsidR="006365F3" w:rsidRDefault="006365F3" w:rsidP="000B0420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814E86" w14:textId="77777777" w:rsidR="00584613" w:rsidRPr="00BD5B46" w:rsidRDefault="00584613" w:rsidP="00584613">
                              <w:pPr>
                                <w:pStyle w:val="ac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BD5B46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Федорчук И.К.</w:t>
                              </w:r>
                            </w:p>
                            <w:p w14:paraId="2ABFAC60" w14:textId="0E061C88" w:rsidR="006365F3" w:rsidRPr="00BA0FC6" w:rsidRDefault="006365F3" w:rsidP="000B0420">
                              <w:pPr>
                                <w:ind w:firstLine="0"/>
                                <w:jc w:val="left"/>
                                <w:rPr>
                                  <w:rStyle w:val="ad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3" name="Line 42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4" name="Rectangle 43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7977CA" w14:textId="4B78E9A0" w:rsidR="006365F3" w:rsidRPr="00BA5DB0" w:rsidRDefault="006365F3" w:rsidP="00935916">
                            <w:pPr>
                              <w:pStyle w:val="ac"/>
                              <w:spacing w:after="120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A86BBF">
                              <w:rPr>
                                <w:sz w:val="20"/>
                                <w:lang w:val="ru-RU"/>
                              </w:rPr>
                              <w:t>«</w:t>
                            </w:r>
                            <w:r w:rsidR="00266737">
                              <w:rPr>
                                <w:sz w:val="20"/>
                                <w:lang w:val="ru-RU"/>
                              </w:rPr>
                              <w:t>Мобильное приложение для геймификации личных задач и привычек</w:t>
                            </w:r>
                            <w:r w:rsidRPr="00A86BBF">
                              <w:rPr>
                                <w:sz w:val="20"/>
                                <w:lang w:val="ru-RU"/>
                              </w:rPr>
                              <w:t>»</w:t>
                            </w:r>
                          </w:p>
                          <w:p w14:paraId="07EB2550" w14:textId="3B4CF2DD" w:rsidR="006365F3" w:rsidRPr="00C92C87" w:rsidRDefault="00935916" w:rsidP="000B0420">
                            <w:pPr>
                              <w:pStyle w:val="ac"/>
                              <w:jc w:val="center"/>
                              <w:rPr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Line 44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6" name="Line 45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7" name="Line 46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8" name="Rectangle 47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DC8948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48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3201EA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49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00D0A2" w14:textId="3787CD1E" w:rsidR="006365F3" w:rsidRPr="003C17A8" w:rsidRDefault="00F225A5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  <w:r w:rsidR="003C17A8">
                              <w:rPr>
                                <w:sz w:val="18"/>
                                <w:lang w:val="en-US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Line 50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2" name="Line 51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3" name="Rectangle 52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CA831E" w14:textId="77777777" w:rsidR="006365F3" w:rsidRPr="001D1056" w:rsidRDefault="006365F3" w:rsidP="000B0420">
                            <w:pPr>
                              <w:pStyle w:val="ac"/>
                              <w:jc w:val="center"/>
                              <w:rPr>
                                <w:szCs w:val="28"/>
                                <w:lang w:val="ru-RU"/>
                              </w:rPr>
                            </w:pPr>
                            <w:r w:rsidRPr="001D1056">
                              <w:rPr>
                                <w:szCs w:val="28"/>
                                <w:lang w:val="ru-RU"/>
                              </w:rPr>
                              <w:t>УО ПГЭК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C57AC4" id="Группа 3" o:spid="_x0000_s1026" style="position:absolute;left:0;text-align:left;margin-left:68.2pt;margin-top:17.5pt;width:512.1pt;height:802.2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">
              <v:rect id="Rectangle 4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" filled="f" strokeweight="2pt"/>
              <v:line id="Line 5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<v:line id="Line 6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J4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" strokeweight="2pt"/>
              <v:line id="Line 7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<v:line id="Line 8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Line 9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10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11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12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<v:line id="Line 13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3XMwwAAANsAAAAPAAAAZHJzL2Rvd25yZXYueG1sRI/dagIx&#10;FITvBd8hHKF3NWsp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Wm91zMMAAADbAAAADwAA&#10;AAAAAAAAAAAAAAAHAgAAZHJzL2Rvd25yZXYueG1sUEsFBgAAAAADAAMAtwAAAPcCAAAAAA==&#10;" strokeweight="1pt"/>
              <v:rect id="Rectangle 14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wx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yBs8v8QfozR8AAAD//wMAUEsBAi0AFAAGAAgAAAAhANvh9svuAAAAhQEAABMAAAAAAAAAAAAA&#10;AAAAAAAAAFtDb250ZW50X1R5cGVzXS54bWxQSwECLQAUAAYACAAAACEAWvQsW78AAAAVAQAACwAA&#10;AAAAAAAAAAAAAAAfAQAAX3JlbHMvLnJlbHNQSwECLQAUAAYACAAAACEA05nsMcMAAADbAAAADwAA&#10;AAAAAAAAAAAAAAAHAgAAZHJzL2Rvd25yZXYueG1sUEsFBgAAAAADAAMAtwAAAPcCAAAAAA==&#10;" filled="f" stroked="f">
                <v:textbox inset="1pt,1pt,1pt,1pt">
                  <w:txbxContent>
                    <w:p w14:paraId="0C7DAE31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" filled="f" stroked="f">
                <v:textbox inset="1pt,1pt,1pt,1pt">
                  <w:txbxContent>
                    <w:p w14:paraId="573E9A48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" filled="f" stroked="f">
                <v:textbox inset="1pt,1pt,1pt,1pt">
                  <w:txbxContent>
                    <w:p w14:paraId="12418FE8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EOv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Wz8En+A3v8BAAD//wMAUEsBAi0AFAAGAAgAAAAhANvh9svuAAAAhQEAABMAAAAAAAAAAAAAAAAA&#10;AAAAAFtDb250ZW50X1R5cGVzXS54bWxQSwECLQAUAAYACAAAACEAWvQsW78AAAAVAQAACwAAAAAA&#10;AAAAAAAAAAAfAQAAX3JlbHMvLnJlbHNQSwECLQAUAAYACAAAACEAPZhDr8AAAADbAAAADwAAAAAA&#10;AAAAAAAAAAAHAgAAZHJzL2Rvd25yZXYueG1sUEsFBgAAAAADAAMAtwAAAPQCAAAAAA==&#10;" filled="f" stroked="f">
                <v:textbox inset="1pt,1pt,1pt,1pt">
                  <w:txbxContent>
                    <w:p w14:paraId="76CD673D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OY0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" filled="f" stroked="f">
                <v:textbox inset="1pt,1pt,1pt,1pt">
                  <w:txbxContent>
                    <w:p w14:paraId="7CE0A1CB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 w:rsidRPr="00BD5B46">
                        <w:rPr>
                          <w:sz w:val="16"/>
                          <w:szCs w:val="16"/>
                        </w:rPr>
                        <w:t>Дат</w:t>
                      </w:r>
                      <w:r w:rsidRPr="00BD5B46">
                        <w:rPr>
                          <w:sz w:val="16"/>
                          <w:szCs w:val="16"/>
                          <w:lang w:val="ru-RU"/>
                        </w:rPr>
                        <w:t>а</w:t>
                      </w:r>
                      <w:r>
                        <w:rPr>
                          <w:sz w:val="18"/>
                        </w:rPr>
                        <w:t>а</w:t>
                      </w:r>
                    </w:p>
                  </w:txbxContent>
                </v:textbox>
              </v:rect>
              <v:rect id="Rectangle 19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9l0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" filled="f" stroked="f">
                <v:textbox inset="1pt,1pt,1pt,1pt">
                  <w:txbxContent>
                    <w:p w14:paraId="6CBE7356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" filled="f" stroked="f">
                <v:textbox inset="1pt,1pt,1pt,1pt">
                  <w:txbxContent>
                    <w:p w14:paraId="1356585F" w14:textId="682BDB8B" w:rsidR="006365F3" w:rsidRPr="00EF01FA" w:rsidRDefault="00935916" w:rsidP="000B0420">
                      <w:pPr>
                        <w:pStyle w:val="ac"/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  <w:szCs w:val="16"/>
                          <w:lang w:val="ru-RU"/>
                        </w:rPr>
                        <w:t>4</w:t>
                      </w:r>
                    </w:p>
                    <w:p w14:paraId="7288E4EA" w14:textId="77777777" w:rsidR="006365F3" w:rsidRPr="00CA6AEE" w:rsidRDefault="006365F3" w:rsidP="000B0420"/>
                  </w:txbxContent>
                </v:textbox>
              </v:rect>
              <v:rect id="Rectangle 21" o:spid="_x0000_s1044" style="position:absolute;left:7760;top:17362;width:12159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<v:textbox inset="0,0,0,0">
                  <w:txbxContent>
                    <w:p w14:paraId="34148614" w14:textId="57BF24AA" w:rsidR="006365F3" w:rsidRPr="00935916" w:rsidRDefault="0022276B" w:rsidP="000B0420">
                      <w:pPr>
                        <w:pStyle w:val="ac"/>
                        <w:jc w:val="center"/>
                        <w:rPr>
                          <w:b/>
                          <w:sz w:val="44"/>
                          <w:szCs w:val="48"/>
                          <w:lang w:val="ru-RU"/>
                        </w:rPr>
                      </w:pPr>
                      <w:r>
                        <w:rPr>
                          <w:b/>
                          <w:sz w:val="44"/>
                          <w:szCs w:val="48"/>
                          <w:lang w:val="ru-RU"/>
                        </w:rPr>
                        <w:t>К</w:t>
                      </w:r>
                      <w:r w:rsidR="006365F3" w:rsidRPr="004F1C4D">
                        <w:rPr>
                          <w:b/>
                          <w:sz w:val="44"/>
                          <w:szCs w:val="48"/>
                          <w:lang w:val="ru-RU"/>
                        </w:rPr>
                        <w:t>П 3.0</w:t>
                      </w:r>
                      <w:r w:rsidR="00935916">
                        <w:rPr>
                          <w:b/>
                          <w:sz w:val="44"/>
                          <w:szCs w:val="48"/>
                          <w:lang w:val="ru-RU"/>
                        </w:rPr>
                        <w:t>5</w:t>
                      </w:r>
                      <w:r w:rsidR="006365F3" w:rsidRPr="004F1C4D">
                        <w:rPr>
                          <w:b/>
                          <w:sz w:val="44"/>
                          <w:szCs w:val="48"/>
                          <w:lang w:val="ru-RU"/>
                        </w:rPr>
                        <w:t>.</w:t>
                      </w:r>
                      <w:r w:rsidR="00AA260B" w:rsidRPr="004F1C4D">
                        <w:rPr>
                          <w:b/>
                          <w:sz w:val="44"/>
                          <w:szCs w:val="48"/>
                          <w:lang w:val="ru-RU"/>
                        </w:rPr>
                        <w:t>2</w:t>
                      </w:r>
                      <w:r>
                        <w:rPr>
                          <w:b/>
                          <w:sz w:val="44"/>
                          <w:szCs w:val="48"/>
                          <w:lang w:val="ru-RU"/>
                        </w:rPr>
                        <w:t>6</w:t>
                      </w:r>
                      <w:r w:rsidR="006365F3" w:rsidRPr="004F1C4D">
                        <w:rPr>
                          <w:b/>
                          <w:sz w:val="44"/>
                          <w:szCs w:val="48"/>
                          <w:lang w:val="ru-RU"/>
                        </w:rPr>
                        <w:t>33</w:t>
                      </w:r>
                      <w:r w:rsidR="00AA260B" w:rsidRPr="004F1C4D">
                        <w:rPr>
                          <w:b/>
                          <w:sz w:val="44"/>
                          <w:szCs w:val="48"/>
                          <w:lang w:val="ru-RU"/>
                        </w:rPr>
                        <w:t>06</w:t>
                      </w:r>
                      <w:r w:rsidR="006365F3" w:rsidRPr="004F1C4D">
                        <w:rPr>
                          <w:b/>
                          <w:sz w:val="44"/>
                          <w:szCs w:val="48"/>
                        </w:rPr>
                        <w:t xml:space="preserve"> </w:t>
                      </w:r>
                      <w:r w:rsidR="00935916">
                        <w:rPr>
                          <w:b/>
                          <w:sz w:val="44"/>
                          <w:szCs w:val="48"/>
                          <w:lang w:val="ru-RU"/>
                        </w:rPr>
                        <w:t>ПЗ</w:t>
                      </w:r>
                    </w:p>
                    <w:p w14:paraId="1268731A" w14:textId="77777777" w:rsidR="006365F3" w:rsidRPr="00BB2341" w:rsidRDefault="006365F3" w:rsidP="000B0420"/>
                  </w:txbxContent>
                </v:textbox>
              </v:rect>
              <v:line id="Line 22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23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24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line id="Line 25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Nj9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D+HxJf0AObsDAAD//wMAUEsBAi0AFAAGAAgAAAAhANvh9svuAAAAhQEAABMAAAAAAAAAAAAA&#10;AAAAAAAAAFtDb250ZW50X1R5cGVzXS54bWxQSwECLQAUAAYACAAAACEAWvQsW78AAAAVAQAACwAA&#10;AAAAAAAAAAAAAAAfAQAAX3JlbHMvLnJlbHNQSwECLQAUAAYACAAAACEAQCjY/cMAAADbAAAADwAA&#10;AAAAAAAAAAAAAAAHAgAAZHJzL2Rvd25yZXYueG1sUEsFBgAAAAADAAMAtwAAAPcCAAAAAA==&#10;" strokeweight="1pt"/>
              <v:line id="Line 26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1m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eASPL+kHyNkfAAAA//8DAFBLAQItABQABgAIAAAAIQDb4fbL7gAAAIUBAAATAAAAAAAAAAAA&#10;AAAAAAAAAABbQ29udGVudF9UeXBlc10ueG1sUEsBAi0AFAAGAAgAAAAhAFr0LFu/AAAAFQEAAAsA&#10;AAAAAAAAAAAAAAAAHwEAAF9yZWxzLy5yZWxzUEsBAi0AFAAGAAgAAAAhAC9kfWbEAAAA2wAAAA8A&#10;AAAAAAAAAAAAAAAABwIAAGRycy9kb3ducmV2LnhtbFBLBQYAAAAAAwADALcAAAD4AgAAAAA=&#10;" strokeweight="1pt"/>
              <v:group id="Group 27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<v:rect id="Rectangle 28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<v:textbox inset="1pt,1pt,1pt,1pt">
                    <w:txbxContent>
                      <w:p w14:paraId="465A1F44" w14:textId="77777777" w:rsidR="006365F3" w:rsidRDefault="006365F3" w:rsidP="000B0420">
                        <w:pPr>
                          <w:pStyle w:val="ac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9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ku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+PqMT2OUdAAD//wMAUEsBAi0AFAAGAAgAAAAhANvh9svuAAAAhQEAABMAAAAAAAAAAAAA&#10;AAAAAAAAAFtDb250ZW50X1R5cGVzXS54bWxQSwECLQAUAAYACAAAACEAWvQsW78AAAAVAQAACwAA&#10;AAAAAAAAAAAAAAAfAQAAX3JlbHMvLnJlbHNQSwECLQAUAAYACAAAACEAF7upLsMAAADcAAAADwAA&#10;AAAAAAAAAAAAAAAHAgAAZHJzL2Rvd25yZXYueG1sUEsFBgAAAAADAAMAtwAAAPcCAAAAAA==&#10;" filled="f" stroked="f">
                  <v:textbox inset="1pt,1pt,1pt,1pt">
                    <w:txbxContent>
                      <w:p w14:paraId="4525D938" w14:textId="2699E84B" w:rsidR="006365F3" w:rsidRPr="00BD5B46" w:rsidRDefault="00AA260B" w:rsidP="000B0420">
                        <w:pPr>
                          <w:pStyle w:val="ac"/>
                          <w:ind w:right="-128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  <w:lang w:val="ru-RU"/>
                          </w:rPr>
                          <w:t>Гайдель</w:t>
                        </w:r>
                        <w:proofErr w:type="spellEnd"/>
                        <w:r w:rsidR="006365F3">
                          <w:rPr>
                            <w:sz w:val="18"/>
                            <w:szCs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lang w:val="ru-RU"/>
                          </w:rPr>
                          <w:t>А</w:t>
                        </w:r>
                        <w:r w:rsidR="006365F3">
                          <w:rPr>
                            <w:sz w:val="18"/>
                            <w:szCs w:val="18"/>
                            <w:lang w:val="ru-RU"/>
                          </w:rPr>
                          <w:t>.</w:t>
                        </w:r>
                        <w:r>
                          <w:rPr>
                            <w:sz w:val="18"/>
                            <w:szCs w:val="18"/>
                            <w:lang w:val="ru-RU"/>
                          </w:rPr>
                          <w:t>В</w:t>
                        </w:r>
                        <w:r w:rsidR="006365F3">
                          <w:rPr>
                            <w:sz w:val="18"/>
                            <w:szCs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0" o:spid="_x0000_s1053" style="position:absolute;left:39;top:18614;width:5104;height:319" coordsize="21262,20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rect id="Rectangle 31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<v:textbox inset="1pt,1pt,1pt,1pt">
                    <w:txbxContent>
                      <w:p w14:paraId="3C30C0A5" w14:textId="77777777" w:rsidR="006365F3" w:rsidRDefault="006365F3" w:rsidP="000B0420">
                        <w:pPr>
                          <w:pStyle w:val="ac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2" o:spid="_x0000_s1055" style="position:absolute;left:8944;top:582;width:12318;height:20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dZwQAAANwAAAAPAAAAZHJzL2Rvd25yZXYueG1sRE9Na8JA&#10;EL0L/odlCl5EN1qw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OdpN1nBAAAA3AAAAA8AAAAA&#10;AAAAAAAAAAAABwIAAGRycy9kb3ducmV2LnhtbFBLBQYAAAAAAwADALcAAAD1AgAAAAA=&#10;" filled="f" stroked="f">
                  <v:textbox inset="1pt,1pt,1pt,1pt">
                    <w:txbxContent>
                      <w:p w14:paraId="0845D863" w14:textId="408B1C98" w:rsidR="006365F3" w:rsidRPr="0090264A" w:rsidRDefault="0022276B" w:rsidP="000B0420">
                        <w:pPr>
                          <w:pStyle w:val="ac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sz w:val="18"/>
                            <w:szCs w:val="18"/>
                            <w:lang w:val="ru-RU"/>
                          </w:rPr>
                          <w:t>Барило С</w:t>
                        </w:r>
                        <w:r w:rsidR="0090264A">
                          <w:rPr>
                            <w:sz w:val="18"/>
                            <w:szCs w:val="18"/>
                            <w:lang w:val="ru-RU"/>
                          </w:rPr>
                          <w:t>.</w:t>
                        </w:r>
                        <w:r>
                          <w:rPr>
                            <w:sz w:val="18"/>
                            <w:szCs w:val="18"/>
                            <w:lang w:val="ru-RU"/>
                          </w:rPr>
                          <w:t>С</w:t>
                        </w:r>
                        <w:r w:rsidR="0090264A">
                          <w:rPr>
                            <w:sz w:val="18"/>
                            <w:szCs w:val="18"/>
                            <w:lang w:val="ru-RU"/>
                          </w:rPr>
                          <w:t>.</w:t>
                        </w:r>
                      </w:p>
                      <w:p w14:paraId="7A8B11EC" w14:textId="77777777" w:rsidR="006365F3" w:rsidRPr="00BB2341" w:rsidRDefault="006365F3" w:rsidP="000B0420">
                        <w:pPr>
                          <w:pStyle w:val="ac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33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rect id="Rectangle 34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Aq2wQAAANwAAAAPAAAAZHJzL2Rvd25yZXYueG1sRE9Na8JA&#10;EL0L/odlCl5ENwq1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AfMCrbBAAAA3AAAAA8AAAAA&#10;AAAAAAAAAAAABwIAAGRycy9kb3ducmV2LnhtbFBLBQYAAAAAAwADALcAAAD1AgAAAAA=&#10;" filled="f" stroked="f">
                  <v:textbox inset="1pt,1pt,1pt,1pt">
                    <w:txbxContent>
                      <w:p w14:paraId="39DB1BB1" w14:textId="77777777" w:rsidR="006365F3" w:rsidRDefault="006365F3" w:rsidP="000B0420">
                        <w:pPr>
                          <w:pStyle w:val="ac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5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<v:textbox inset="1pt,1pt,1pt,1pt">
                    <w:txbxContent>
                      <w:p w14:paraId="26CADBEA" w14:textId="77777777" w:rsidR="006365F3" w:rsidRPr="00344216" w:rsidRDefault="006365F3" w:rsidP="000B0420">
                        <w:pPr>
                          <w:pStyle w:val="ac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6" o:spid="_x0000_s1059" style="position:absolute;left:39;top:19314;width:5015;height:310" coordsize="2088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<v:rect id="Rectangle 37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aUo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tPqMT2OUdAAD//wMAUEsBAi0AFAAGAAgAAAAhANvh9svuAAAAhQEAABMAAAAAAAAAAAAA&#10;AAAAAAAAAFtDb250ZW50X1R5cGVzXS54bWxQSwECLQAUAAYACAAAACEAWvQsW78AAAAVAQAACwAA&#10;AAAAAAAAAAAAAAAfAQAAX3JlbHMvLnJlbHNQSwECLQAUAAYACAAAACEA6c2lKMMAAADcAAAADwAA&#10;AAAAAAAAAAAAAAAHAgAAZHJzL2Rvd25yZXYueG1sUEsFBgAAAAADAAMAtwAAAPcCAAAAAA==&#10;" filled="f" stroked="f">
                  <v:textbox inset="1pt,1pt,1pt,1pt">
                    <w:txbxContent>
                      <w:p w14:paraId="335DCD00" w14:textId="77777777" w:rsidR="006365F3" w:rsidRDefault="006365F3" w:rsidP="000B0420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8" o:spid="_x0000_s1061" style="position:absolute;left:8951;top:655;width:11938;height:1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<v:textbox inset="1pt,1pt,1pt,1pt">
                    <w:txbxContent>
                      <w:p w14:paraId="69DA0200" w14:textId="77777777" w:rsidR="0022276B" w:rsidRPr="0090264A" w:rsidRDefault="0022276B" w:rsidP="0022276B">
                        <w:pPr>
                          <w:pStyle w:val="ac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sz w:val="18"/>
                            <w:szCs w:val="18"/>
                            <w:lang w:val="ru-RU"/>
                          </w:rPr>
                          <w:t>Барило С.С.</w:t>
                        </w:r>
                      </w:p>
                      <w:p w14:paraId="19F86D94" w14:textId="752D671F" w:rsidR="004F1C4D" w:rsidRPr="00BD5B46" w:rsidRDefault="004F1C4D" w:rsidP="004F1C4D">
                        <w:pPr>
                          <w:pStyle w:val="ac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 w:rsidRPr="00BD5B46">
                          <w:rPr>
                            <w:sz w:val="18"/>
                            <w:szCs w:val="18"/>
                            <w:lang w:val="ru-RU"/>
                          </w:rPr>
                          <w:t>.</w:t>
                        </w:r>
                      </w:p>
                      <w:p w14:paraId="4177334A" w14:textId="77777777" w:rsidR="006365F3" w:rsidRPr="00BB2341" w:rsidRDefault="006365F3" w:rsidP="000B0420"/>
                      <w:p w14:paraId="14F76E22" w14:textId="77777777" w:rsidR="006365F3" w:rsidRPr="00BB2341" w:rsidRDefault="006365F3" w:rsidP="000B0420"/>
                    </w:txbxContent>
                  </v:textbox>
                </v:rect>
              </v:group>
              <v:group id="Group 39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<v:rect id="Rectangle 40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ppowAAAANw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aQq/z8QL9PoFAAD//wMAUEsBAi0AFAAGAAgAAAAhANvh9svuAAAAhQEAABMAAAAAAAAAAAAAAAAA&#10;AAAAAFtDb250ZW50X1R5cGVzXS54bWxQSwECLQAUAAYACAAAACEAWvQsW78AAAAVAQAACwAAAAAA&#10;AAAAAAAAAAAfAQAAX3JlbHMvLnJlbHNQSwECLQAUAAYACAAAACEA/S6aaMAAAADcAAAADwAAAAAA&#10;AAAAAAAAAAAHAgAAZHJzL2Rvd25yZXYueG1sUEsFBgAAAAADAAMAtwAAAPQCAAAAAA==&#10;" filled="f" stroked="f">
                  <v:textbox inset="1pt,1pt,1pt,1pt">
                    <w:txbxContent>
                      <w:p w14:paraId="4C57301F" w14:textId="77777777" w:rsidR="006365F3" w:rsidRDefault="006365F3" w:rsidP="000B0420">
                        <w:pPr>
                          <w:pStyle w:val="ac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1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Qf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6Qwez8QL9PofAAD//wMAUEsBAi0AFAAGAAgAAAAhANvh9svuAAAAhQEAABMAAAAAAAAAAAAAAAAA&#10;AAAAAFtDb250ZW50X1R5cGVzXS54bWxQSwECLQAUAAYACAAAACEAWvQsW78AAAAVAQAACwAAAAAA&#10;AAAAAAAAAAAfAQAAX3JlbHMvLnJlbHNQSwECLQAUAAYACAAAACEADfwEH8AAAADcAAAADwAAAAAA&#10;AAAAAAAAAAAHAgAAZHJzL2Rvd25yZXYueG1sUEsFBgAAAAADAAMAtwAAAPQCAAAAAA==&#10;" filled="f" stroked="f">
                  <v:textbox inset="1pt,1pt,1pt,1pt">
                    <w:txbxContent>
                      <w:p w14:paraId="1B814E86" w14:textId="77777777" w:rsidR="00584613" w:rsidRPr="00BD5B46" w:rsidRDefault="00584613" w:rsidP="00584613">
                        <w:pPr>
                          <w:pStyle w:val="ac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 w:rsidRPr="00BD5B46">
                          <w:rPr>
                            <w:sz w:val="18"/>
                            <w:szCs w:val="18"/>
                            <w:lang w:val="ru-RU"/>
                          </w:rPr>
                          <w:t>Федорчук И.К.</w:t>
                        </w:r>
                      </w:p>
                      <w:p w14:paraId="2ABFAC60" w14:textId="0E061C88" w:rsidR="006365F3" w:rsidRPr="00BA0FC6" w:rsidRDefault="006365F3" w:rsidP="000B0420">
                        <w:pPr>
                          <w:ind w:firstLine="0"/>
                          <w:jc w:val="left"/>
                          <w:rPr>
                            <w:rStyle w:val="ad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line id="Line 42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rect id="Rectangle 43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" filled="f" stroked="f">
                <v:textbox inset="1pt,1pt,1pt,1pt">
                  <w:txbxContent>
                    <w:p w14:paraId="6C7977CA" w14:textId="4B78E9A0" w:rsidR="006365F3" w:rsidRPr="00BA5DB0" w:rsidRDefault="006365F3" w:rsidP="00935916">
                      <w:pPr>
                        <w:pStyle w:val="ac"/>
                        <w:spacing w:after="120"/>
                        <w:jc w:val="center"/>
                        <w:rPr>
                          <w:sz w:val="20"/>
                          <w:lang w:val="ru-RU"/>
                        </w:rPr>
                      </w:pPr>
                      <w:r w:rsidRPr="00A86BBF">
                        <w:rPr>
                          <w:sz w:val="20"/>
                          <w:lang w:val="ru-RU"/>
                        </w:rPr>
                        <w:t>«</w:t>
                      </w:r>
                      <w:r w:rsidR="00266737">
                        <w:rPr>
                          <w:sz w:val="20"/>
                          <w:lang w:val="ru-RU"/>
                        </w:rPr>
                        <w:t>Мобильное приложение для геймификации личных задач и привычек</w:t>
                      </w:r>
                      <w:r w:rsidRPr="00A86BBF">
                        <w:rPr>
                          <w:sz w:val="20"/>
                          <w:lang w:val="ru-RU"/>
                        </w:rPr>
                        <w:t>»</w:t>
                      </w:r>
                    </w:p>
                    <w:p w14:paraId="07EB2550" w14:textId="3B4CF2DD" w:rsidR="006365F3" w:rsidRPr="00C92C87" w:rsidRDefault="00935916" w:rsidP="000B0420">
                      <w:pPr>
                        <w:pStyle w:val="ac"/>
                        <w:jc w:val="center"/>
                        <w:rPr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Line 44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GR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xl8&#10;nwkXyPUHAAD//wMAUEsBAi0AFAAGAAgAAAAhANvh9svuAAAAhQEAABMAAAAAAAAAAAAAAAAAAAAA&#10;AFtDb250ZW50X1R5cGVzXS54bWxQSwECLQAUAAYACAAAACEAWvQsW78AAAAVAQAACwAAAAAAAAAA&#10;AAAAAAAfAQAAX3JlbHMvLnJlbHNQSwECLQAUAAYACAAAACEA8d0Rkb0AAADcAAAADwAAAAAAAAAA&#10;AAAAAAAHAgAAZHJzL2Rvd25yZXYueG1sUEsFBgAAAAADAAMAtwAAAPECAAAAAA==&#10;" strokeweight="2pt"/>
              <v:line id="Line 45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4/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zl8&#10;nwkXyPUHAAD//wMAUEsBAi0AFAAGAAgAAAAhANvh9svuAAAAhQEAABMAAAAAAAAAAAAAAAAAAAAA&#10;AFtDb250ZW50X1R5cGVzXS54bWxQSwECLQAUAAYACAAAACEAWvQsW78AAAAVAQAACwAAAAAAAAAA&#10;AAAAAAAfAQAAX3JlbHMvLnJlbHNQSwECLQAUAAYACAAAACEAAQ+P5r0AAADcAAAADwAAAAAAAAAA&#10;AAAAAAAHAgAAZHJzL2Rvd25yZXYueG1sUEsFBgAAAAADAAMAtwAAAPECAAAAAA==&#10;" strokeweight="2pt"/>
              <v:line id="Line 46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p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+0y4QK4+AAAA//8DAFBLAQItABQABgAIAAAAIQDb4fbL7gAAAIUBAAATAAAAAAAAAAAAAAAAAAAA&#10;AABbQ29udGVudF9UeXBlc10ueG1sUEsBAi0AFAAGAAgAAAAhAFr0LFu/AAAAFQEAAAsAAAAAAAAA&#10;AAAAAAAAHwEAAF9yZWxzLy5yZWxzUEsBAi0AFAAGAAgAAAAhAG5DKn2+AAAA3AAAAA8AAAAAAAAA&#10;AAAAAAAABwIAAGRycy9kb3ducmV2LnhtbFBLBQYAAAAAAwADALcAAADyAgAAAAA=&#10;" strokeweight="2pt"/>
              <v:rect id="Rectangle 47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P1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60+oxOYNd/AAAA//8DAFBLAQItABQABgAIAAAAIQDb4fbL7gAAAIUBAAATAAAAAAAAAAAA&#10;AAAAAAAAAABbQ29udGVudF9UeXBlc10ueG1sUEsBAi0AFAAGAAgAAAAhAFr0LFu/AAAAFQEAAAsA&#10;AAAAAAAAAAAAAAAAHwEAAF9yZWxzLy5yZWxzUEsBAi0AFAAGAAgAAAAhAGwUM/XEAAAA3AAAAA8A&#10;AAAAAAAAAAAAAAAABwIAAGRycy9kb3ducmV2LnhtbFBLBQYAAAAAAwADALcAAAD4AgAAAAA=&#10;" filled="f" stroked="f">
                <v:textbox inset="1pt,1pt,1pt,1pt">
                  <w:txbxContent>
                    <w:p w14:paraId="0BDC8948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8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" filled="f" stroked="f">
                <v:textbox inset="1pt,1pt,1pt,1pt">
                  <w:txbxContent>
                    <w:p w14:paraId="463201EA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9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" filled="f" stroked="f">
                <v:textbox inset="1pt,1pt,1pt,1pt">
                  <w:txbxContent>
                    <w:p w14:paraId="5E00D0A2" w14:textId="3787CD1E" w:rsidR="006365F3" w:rsidRPr="003C17A8" w:rsidRDefault="00F225A5" w:rsidP="000B0420">
                      <w:pPr>
                        <w:pStyle w:val="ac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</w:t>
                      </w:r>
                      <w:r w:rsidR="003C17A8">
                        <w:rPr>
                          <w:sz w:val="18"/>
                          <w:lang w:val="en-US"/>
                        </w:rPr>
                        <w:t>27</w:t>
                      </w:r>
                    </w:p>
                  </w:txbxContent>
                </v:textbox>
              </v:rect>
              <v:line id="Line 50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" strokeweight="1pt"/>
              <v:line id="Line 51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" strokeweight="1pt"/>
              <v:rect id="Rectangle 52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" filled="f" stroked="f">
                <v:textbox inset="1pt,1pt,1pt,1pt">
                  <w:txbxContent>
                    <w:p w14:paraId="15CA831E" w14:textId="77777777" w:rsidR="006365F3" w:rsidRPr="001D1056" w:rsidRDefault="006365F3" w:rsidP="000B0420">
                      <w:pPr>
                        <w:pStyle w:val="ac"/>
                        <w:jc w:val="center"/>
                        <w:rPr>
                          <w:szCs w:val="28"/>
                          <w:lang w:val="ru-RU"/>
                        </w:rPr>
                      </w:pPr>
                      <w:r w:rsidRPr="001D1056">
                        <w:rPr>
                          <w:szCs w:val="28"/>
                          <w:lang w:val="ru-RU"/>
                        </w:rPr>
                        <w:t>УО ПГЭК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BE958" w14:textId="0D894E17" w:rsidR="006365F3" w:rsidRDefault="00462ED4" w:rsidP="000B0420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1E03A27F" wp14:editId="1E52487D">
              <wp:simplePos x="0" y="0"/>
              <wp:positionH relativeFrom="page">
                <wp:posOffset>862965</wp:posOffset>
              </wp:positionH>
              <wp:positionV relativeFrom="page">
                <wp:posOffset>219075</wp:posOffset>
              </wp:positionV>
              <wp:extent cx="6480175" cy="10187940"/>
              <wp:effectExtent l="0" t="0" r="34925" b="22860"/>
              <wp:wrapNone/>
              <wp:docPr id="2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0175" cy="10187940"/>
                        <a:chOff x="0" y="0"/>
                        <a:chExt cx="20000" cy="20000"/>
                      </a:xfrm>
                    </wpg:grpSpPr>
                    <wps:wsp>
                      <wps:cNvPr id="47" name="Rectangle 10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Line 105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0" name="Line 106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4" name="Line 107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8" name="Line 108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0" name="Line 109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1" name="Line 110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2" name="Line 111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3" name="Line 1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4" name="Line 11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" name="Line 114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6" name="Rectangle 115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A340D8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16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80133" w14:textId="77777777" w:rsidR="006365F3" w:rsidRPr="00CA6AEE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spellStart"/>
                            <w:r w:rsidRPr="00CA6AEE">
                              <w:rPr>
                                <w:sz w:val="18"/>
                                <w:szCs w:val="18"/>
                              </w:rPr>
                              <w:t>Ли</w:t>
                            </w:r>
                            <w:r w:rsidRPr="00CA6AEE">
                              <w:rPr>
                                <w:sz w:val="18"/>
                                <w:szCs w:val="18"/>
                                <w:lang w:val="ru-RU"/>
                              </w:rPr>
                              <w:t>ст</w:t>
                            </w:r>
                            <w:proofErr w:type="spellEnd"/>
                          </w:p>
                          <w:p w14:paraId="0153058E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0" tIns="12700" rIns="0" bIns="12700" anchor="t" anchorCtr="0" upright="1">
                        <a:noAutofit/>
                      </wps:bodyPr>
                    </wps:wsp>
                    <wps:wsp>
                      <wps:cNvPr id="68" name="Rectangle 117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D9CFDE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18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0649CE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19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AC018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20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C31174" w14:textId="77777777" w:rsidR="006365F3" w:rsidRDefault="006365F3" w:rsidP="000B0420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21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1271F1" w14:textId="59004222" w:rsidR="006365F3" w:rsidRPr="00A16437" w:rsidRDefault="00036970" w:rsidP="000B0420">
                            <w:pPr>
                              <w:pStyle w:val="ac"/>
                              <w:jc w:val="center"/>
                              <w:rPr>
                                <w:rFonts w:ascii="Isocpeup" w:hAnsi="Isocpeup"/>
                                <w:lang w:val="ru-RU"/>
                              </w:rPr>
                            </w:pPr>
                            <w:r w:rsidRPr="00BD5B46">
                              <w:rPr>
                                <w:rFonts w:ascii="Isocpeup" w:hAnsi="Isocpeup"/>
                              </w:rPr>
                              <w:fldChar w:fldCharType="begin"/>
                            </w:r>
                            <w:r w:rsidR="006365F3" w:rsidRPr="00BD5B46">
                              <w:rPr>
                                <w:rFonts w:ascii="Isocpeup" w:hAnsi="Isocpeup"/>
                              </w:rPr>
                              <w:instrText>PAGE   \* MERGEFORMAT</w:instrText>
                            </w:r>
                            <w:r w:rsidRPr="00BD5B46">
                              <w:rPr>
                                <w:rFonts w:ascii="Isocpeup" w:hAnsi="Isocpeup"/>
                              </w:rPr>
                              <w:fldChar w:fldCharType="separate"/>
                            </w:r>
                            <w:r w:rsidR="00BF503F">
                              <w:rPr>
                                <w:rFonts w:ascii="Isocpeup" w:hAnsi="Isocpeup"/>
                                <w:noProof/>
                              </w:rPr>
                              <w:t>6</w:t>
                            </w:r>
                            <w:r w:rsidRPr="00BD5B46">
                              <w:rPr>
                                <w:rFonts w:ascii="Isocpeup" w:hAnsi="Isocpeup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3" name="Rectangle 122"/>
                      <wps:cNvSpPr>
                        <a:spLocks noChangeArrowheads="1"/>
                      </wps:cNvSpPr>
                      <wps:spPr bwMode="auto">
                        <a:xfrm>
                          <a:off x="7745" y="19128"/>
                          <a:ext cx="11075" cy="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41CADD" w14:textId="77777777" w:rsidR="00935916" w:rsidRPr="00935916" w:rsidRDefault="00935916" w:rsidP="00935916">
                            <w:pPr>
                              <w:pStyle w:val="ac"/>
                              <w:jc w:val="center"/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К</w:t>
                            </w:r>
                            <w:r w:rsidRPr="004F1C4D"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П 3.0</w:t>
                            </w:r>
                            <w:r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5</w:t>
                            </w:r>
                            <w:r w:rsidRPr="004F1C4D"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.2</w:t>
                            </w:r>
                            <w:r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6</w:t>
                            </w:r>
                            <w:r w:rsidRPr="004F1C4D"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3306</w:t>
                            </w:r>
                            <w:r w:rsidRPr="004F1C4D">
                              <w:rPr>
                                <w:b/>
                                <w:sz w:val="44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4"/>
                                <w:szCs w:val="48"/>
                                <w:lang w:val="ru-RU"/>
                              </w:rPr>
                              <w:t>ПЗ</w:t>
                            </w:r>
                          </w:p>
                          <w:p w14:paraId="65F7F8A3" w14:textId="77777777" w:rsidR="006365F3" w:rsidRPr="00BD5B46" w:rsidRDefault="006365F3" w:rsidP="000B0420">
                            <w:pPr>
                              <w:pStyle w:val="ac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750A67E4" w14:textId="77777777" w:rsidR="006365F3" w:rsidRPr="00926A30" w:rsidRDefault="006365F3" w:rsidP="000B042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03A27F" id="Группа 2" o:spid="_x0000_s1076" style="position:absolute;left:0;text-align:left;margin-left:67.95pt;margin-top:17.25pt;width:510.25pt;height:802.2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">
              <v:rect id="Rectangle 104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<v:line id="Line 105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106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107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108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109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110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11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112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113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114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<v:rect id="Rectangle 115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<v:textbox inset="1pt,1pt,1pt,1pt">
                  <w:txbxContent>
                    <w:p w14:paraId="5BA340D8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" filled="f" stroked="f">
                <v:textbox inset="0,1pt,0,1pt">
                  <w:txbxContent>
                    <w:p w14:paraId="6CF80133" w14:textId="77777777" w:rsidR="006365F3" w:rsidRPr="00CA6AEE" w:rsidRDefault="006365F3" w:rsidP="000B0420">
                      <w:pPr>
                        <w:pStyle w:val="ac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proofErr w:type="spellStart"/>
                      <w:r w:rsidRPr="00CA6AEE">
                        <w:rPr>
                          <w:sz w:val="18"/>
                          <w:szCs w:val="18"/>
                        </w:rPr>
                        <w:t>Ли</w:t>
                      </w:r>
                      <w:r w:rsidRPr="00CA6AEE">
                        <w:rPr>
                          <w:sz w:val="18"/>
                          <w:szCs w:val="18"/>
                          <w:lang w:val="ru-RU"/>
                        </w:rPr>
                        <w:t>ст</w:t>
                      </w:r>
                      <w:proofErr w:type="spellEnd"/>
                    </w:p>
                    <w:p w14:paraId="0153058E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т</w:t>
                      </w:r>
                    </w:p>
                  </w:txbxContent>
                </v:textbox>
              </v:rect>
              <v:rect id="Rectangle 117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<v:textbox inset="1pt,1pt,1pt,1pt">
                  <w:txbxContent>
                    <w:p w14:paraId="11D9CFDE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8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<v:textbox inset="1pt,1pt,1pt,1pt">
                  <w:txbxContent>
                    <w:p w14:paraId="120649CE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19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+O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tD59ST9AH34BAAD//wMAUEsBAi0AFAAGAAgAAAAhANvh9svuAAAAhQEAABMAAAAAAAAAAAAAAAAA&#10;AAAAAFtDb250ZW50X1R5cGVzXS54bWxQSwECLQAUAAYACAAAACEAWvQsW78AAAAVAQAACwAAAAAA&#10;AAAAAAAAAAAfAQAAX3JlbHMvLnJlbHNQSwECLQAUAAYACAAAACEA9js/jsAAAADbAAAADwAAAAAA&#10;AAAAAAAAAAAHAgAAZHJzL2Rvd25yZXYueG1sUEsFBgAAAAADAAMAtwAAAPQCAAAAAA==&#10;" filled="f" stroked="f">
                <v:textbox inset="1pt,1pt,1pt,1pt">
                  <w:txbxContent>
                    <w:p w14:paraId="370AC018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20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<v:textbox inset="1pt,1pt,1pt,1pt">
                  <w:txbxContent>
                    <w:p w14:paraId="44C31174" w14:textId="77777777" w:rsidR="006365F3" w:rsidRDefault="006365F3" w:rsidP="000B0420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1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<v:textbox inset="0,0,0,0">
                  <w:txbxContent>
                    <w:p w14:paraId="221271F1" w14:textId="59004222" w:rsidR="006365F3" w:rsidRPr="00A16437" w:rsidRDefault="00036970" w:rsidP="000B0420">
                      <w:pPr>
                        <w:pStyle w:val="ac"/>
                        <w:jc w:val="center"/>
                        <w:rPr>
                          <w:rFonts w:ascii="Isocpeup" w:hAnsi="Isocpeup"/>
                          <w:lang w:val="ru-RU"/>
                        </w:rPr>
                      </w:pPr>
                      <w:r w:rsidRPr="00BD5B46">
                        <w:rPr>
                          <w:rFonts w:ascii="Isocpeup" w:hAnsi="Isocpeup"/>
                        </w:rPr>
                        <w:fldChar w:fldCharType="begin"/>
                      </w:r>
                      <w:r w:rsidR="006365F3" w:rsidRPr="00BD5B46">
                        <w:rPr>
                          <w:rFonts w:ascii="Isocpeup" w:hAnsi="Isocpeup"/>
                        </w:rPr>
                        <w:instrText>PAGE   \* MERGEFORMAT</w:instrText>
                      </w:r>
                      <w:r w:rsidRPr="00BD5B46">
                        <w:rPr>
                          <w:rFonts w:ascii="Isocpeup" w:hAnsi="Isocpeup"/>
                        </w:rPr>
                        <w:fldChar w:fldCharType="separate"/>
                      </w:r>
                      <w:r w:rsidR="00BF503F">
                        <w:rPr>
                          <w:rFonts w:ascii="Isocpeup" w:hAnsi="Isocpeup"/>
                          <w:noProof/>
                        </w:rPr>
                        <w:t>6</w:t>
                      </w:r>
                      <w:r w:rsidRPr="00BD5B46">
                        <w:rPr>
                          <w:rFonts w:ascii="Isocpeup" w:hAnsi="Isocpeup"/>
                        </w:rPr>
                        <w:fldChar w:fldCharType="end"/>
                      </w:r>
                    </w:p>
                  </w:txbxContent>
                </v:textbox>
              </v:rect>
              <v:rect id="Rectangle 122" o:spid="_x0000_s1095" style="position:absolute;left:7745;top:19128;width:11075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H5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AG6aH5wgAAANsAAAAPAAAA&#10;AAAAAAAAAAAAAAcCAABkcnMvZG93bnJldi54bWxQSwUGAAAAAAMAAwC3AAAA9gIAAAAA&#10;" filled="f" stroked="f">
                <v:textbox inset="1pt,1pt,1pt,1pt">
                  <w:txbxContent>
                    <w:p w14:paraId="6141CADD" w14:textId="77777777" w:rsidR="00935916" w:rsidRPr="00935916" w:rsidRDefault="00935916" w:rsidP="00935916">
                      <w:pPr>
                        <w:pStyle w:val="ac"/>
                        <w:jc w:val="center"/>
                        <w:rPr>
                          <w:b/>
                          <w:sz w:val="44"/>
                          <w:szCs w:val="48"/>
                          <w:lang w:val="ru-RU"/>
                        </w:rPr>
                      </w:pPr>
                      <w:r>
                        <w:rPr>
                          <w:b/>
                          <w:sz w:val="44"/>
                          <w:szCs w:val="48"/>
                          <w:lang w:val="ru-RU"/>
                        </w:rPr>
                        <w:t>К</w:t>
                      </w:r>
                      <w:r w:rsidRPr="004F1C4D">
                        <w:rPr>
                          <w:b/>
                          <w:sz w:val="44"/>
                          <w:szCs w:val="48"/>
                          <w:lang w:val="ru-RU"/>
                        </w:rPr>
                        <w:t>П 3.0</w:t>
                      </w:r>
                      <w:r>
                        <w:rPr>
                          <w:b/>
                          <w:sz w:val="44"/>
                          <w:szCs w:val="48"/>
                          <w:lang w:val="ru-RU"/>
                        </w:rPr>
                        <w:t>5</w:t>
                      </w:r>
                      <w:r w:rsidRPr="004F1C4D">
                        <w:rPr>
                          <w:b/>
                          <w:sz w:val="44"/>
                          <w:szCs w:val="48"/>
                          <w:lang w:val="ru-RU"/>
                        </w:rPr>
                        <w:t>.2</w:t>
                      </w:r>
                      <w:r>
                        <w:rPr>
                          <w:b/>
                          <w:sz w:val="44"/>
                          <w:szCs w:val="48"/>
                          <w:lang w:val="ru-RU"/>
                        </w:rPr>
                        <w:t>6</w:t>
                      </w:r>
                      <w:r w:rsidRPr="004F1C4D">
                        <w:rPr>
                          <w:b/>
                          <w:sz w:val="44"/>
                          <w:szCs w:val="48"/>
                          <w:lang w:val="ru-RU"/>
                        </w:rPr>
                        <w:t>3306</w:t>
                      </w:r>
                      <w:r w:rsidRPr="004F1C4D">
                        <w:rPr>
                          <w:b/>
                          <w:sz w:val="44"/>
                          <w:szCs w:val="48"/>
                        </w:rPr>
                        <w:t xml:space="preserve"> </w:t>
                      </w:r>
                      <w:r>
                        <w:rPr>
                          <w:b/>
                          <w:sz w:val="44"/>
                          <w:szCs w:val="48"/>
                          <w:lang w:val="ru-RU"/>
                        </w:rPr>
                        <w:t>ПЗ</w:t>
                      </w:r>
                    </w:p>
                    <w:p w14:paraId="65F7F8A3" w14:textId="77777777" w:rsidR="006365F3" w:rsidRPr="00BD5B46" w:rsidRDefault="006365F3" w:rsidP="000B0420">
                      <w:pPr>
                        <w:pStyle w:val="ac"/>
                        <w:jc w:val="center"/>
                        <w:rPr>
                          <w:b/>
                          <w:sz w:val="36"/>
                          <w:szCs w:val="36"/>
                          <w:lang w:val="ru-RU"/>
                        </w:rPr>
                      </w:pPr>
                    </w:p>
                    <w:p w14:paraId="750A67E4" w14:textId="77777777" w:rsidR="006365F3" w:rsidRPr="00926A30" w:rsidRDefault="006365F3" w:rsidP="000B0420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1002" w:hanging="360"/>
      </w:pPr>
      <w:rPr>
        <w:rFonts w:hint="default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1" w:firstLine="709"/>
      </w:pPr>
      <w:rPr>
        <w:rFonts w:hint="default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</w:abstractNum>
  <w:abstractNum w:abstractNumId="5" w15:restartNumberingAfterBreak="0">
    <w:nsid w:val="00BE2FE6"/>
    <w:multiLevelType w:val="multilevel"/>
    <w:tmpl w:val="97FE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10179"/>
    <w:multiLevelType w:val="multilevel"/>
    <w:tmpl w:val="9D183C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7344DC"/>
    <w:multiLevelType w:val="hybridMultilevel"/>
    <w:tmpl w:val="E2DE1A12"/>
    <w:lvl w:ilvl="0" w:tplc="93663A4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3109C9"/>
    <w:multiLevelType w:val="hybridMultilevel"/>
    <w:tmpl w:val="7466E386"/>
    <w:lvl w:ilvl="0" w:tplc="6706D3D0">
      <w:start w:val="1"/>
      <w:numFmt w:val="decimal"/>
      <w:pStyle w:val="14"/>
      <w:lvlText w:val="Д 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5275420"/>
    <w:multiLevelType w:val="hybridMultilevel"/>
    <w:tmpl w:val="0EDC790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9C33A99"/>
    <w:multiLevelType w:val="multilevel"/>
    <w:tmpl w:val="80A25122"/>
    <w:styleLink w:val="a"/>
    <w:lvl w:ilvl="0">
      <w:start w:val="1"/>
      <w:numFmt w:val="decimal"/>
      <w:lvlText w:val="%1)"/>
      <w:lvlJc w:val="left"/>
      <w:pPr>
        <w:tabs>
          <w:tab w:val="num" w:pos="227"/>
        </w:tabs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russianLower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0A021009"/>
    <w:multiLevelType w:val="multilevel"/>
    <w:tmpl w:val="DC02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710A47"/>
    <w:multiLevelType w:val="multilevel"/>
    <w:tmpl w:val="EDE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06388"/>
    <w:multiLevelType w:val="hybridMultilevel"/>
    <w:tmpl w:val="AB60002A"/>
    <w:lvl w:ilvl="0" w:tplc="FFFFFFFF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93663A40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8AE026A"/>
    <w:multiLevelType w:val="multilevel"/>
    <w:tmpl w:val="9052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46816"/>
    <w:multiLevelType w:val="hybridMultilevel"/>
    <w:tmpl w:val="81DA0A36"/>
    <w:lvl w:ilvl="0" w:tplc="623E50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CEE320C">
      <w:numFmt w:val="bullet"/>
      <w:lvlText w:val=""/>
      <w:lvlJc w:val="left"/>
      <w:pPr>
        <w:ind w:left="2254" w:hanging="465"/>
      </w:pPr>
      <w:rPr>
        <w:rFonts w:ascii="Times New Roman" w:eastAsia="Times New Roman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BB35B1C"/>
    <w:multiLevelType w:val="multilevel"/>
    <w:tmpl w:val="F0C8C358"/>
    <w:lvl w:ilvl="0">
      <w:start w:val="1"/>
      <w:numFmt w:val="decimal"/>
      <w:pStyle w:val="a0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a1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1BEB4CD7"/>
    <w:multiLevelType w:val="hybridMultilevel"/>
    <w:tmpl w:val="CE74C08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20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DAC1138"/>
    <w:multiLevelType w:val="hybridMultilevel"/>
    <w:tmpl w:val="8850CC0A"/>
    <w:lvl w:ilvl="0" w:tplc="623E50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43652E9"/>
    <w:multiLevelType w:val="hybridMultilevel"/>
    <w:tmpl w:val="DF6E2A46"/>
    <w:lvl w:ilvl="0" w:tplc="623E501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54910CE"/>
    <w:multiLevelType w:val="multilevel"/>
    <w:tmpl w:val="B2084F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82966"/>
    <w:multiLevelType w:val="multilevel"/>
    <w:tmpl w:val="BB6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06B4B"/>
    <w:multiLevelType w:val="hybridMultilevel"/>
    <w:tmpl w:val="BDF632A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D887FCB"/>
    <w:multiLevelType w:val="hybridMultilevel"/>
    <w:tmpl w:val="BB6EE926"/>
    <w:lvl w:ilvl="0" w:tplc="93663A4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EE373E0"/>
    <w:multiLevelType w:val="multilevel"/>
    <w:tmpl w:val="FA72A8CC"/>
    <w:lvl w:ilvl="0">
      <w:start w:val="1"/>
      <w:numFmt w:val="decimal"/>
      <w:pStyle w:val="1"/>
      <w:suff w:val="space"/>
      <w:lvlText w:val="%1"/>
      <w:lvlJc w:val="left"/>
      <w:pPr>
        <w:ind w:left="1142" w:hanging="432"/>
      </w:pPr>
      <w:rPr>
        <w:rFonts w:hint="default"/>
        <w:sz w:val="32"/>
        <w:szCs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1569" w:hanging="576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32564297"/>
    <w:multiLevelType w:val="hybridMultilevel"/>
    <w:tmpl w:val="B600D418"/>
    <w:lvl w:ilvl="0" w:tplc="623E50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2900E12"/>
    <w:multiLevelType w:val="multilevel"/>
    <w:tmpl w:val="EF2058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90584D"/>
    <w:multiLevelType w:val="hybridMultilevel"/>
    <w:tmpl w:val="9C3E62D4"/>
    <w:lvl w:ilvl="0" w:tplc="623E50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3C420DB"/>
    <w:multiLevelType w:val="multilevel"/>
    <w:tmpl w:val="314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4F7666"/>
    <w:multiLevelType w:val="multilevel"/>
    <w:tmpl w:val="C0BA57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A72360"/>
    <w:multiLevelType w:val="hybridMultilevel"/>
    <w:tmpl w:val="20B8B308"/>
    <w:lvl w:ilvl="0" w:tplc="39306A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1" w15:restartNumberingAfterBreak="0">
    <w:nsid w:val="36082177"/>
    <w:multiLevelType w:val="hybridMultilevel"/>
    <w:tmpl w:val="CA82762E"/>
    <w:lvl w:ilvl="0" w:tplc="DD44FFB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2" w15:restartNumberingAfterBreak="0">
    <w:nsid w:val="36D00280"/>
    <w:multiLevelType w:val="multilevel"/>
    <w:tmpl w:val="36D00280"/>
    <w:lvl w:ilvl="0">
      <w:start w:val="1"/>
      <w:numFmt w:val="bullet"/>
      <w:pStyle w:val="140"/>
      <w:lvlText w:val=""/>
      <w:lvlJc w:val="left"/>
      <w:pPr>
        <w:ind w:left="92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33" w15:restartNumberingAfterBreak="0">
    <w:nsid w:val="378A5ACE"/>
    <w:multiLevelType w:val="multilevel"/>
    <w:tmpl w:val="992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953125"/>
    <w:multiLevelType w:val="multilevel"/>
    <w:tmpl w:val="4364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584662"/>
    <w:multiLevelType w:val="multilevel"/>
    <w:tmpl w:val="DC3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A212D5"/>
    <w:multiLevelType w:val="hybridMultilevel"/>
    <w:tmpl w:val="9E0CA9AA"/>
    <w:lvl w:ilvl="0" w:tplc="623E50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EE84E5C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453B2A16"/>
    <w:multiLevelType w:val="multilevel"/>
    <w:tmpl w:val="B31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D82DF6"/>
    <w:multiLevelType w:val="hybridMultilevel"/>
    <w:tmpl w:val="9796E0F8"/>
    <w:lvl w:ilvl="0" w:tplc="18DC3646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487A2459"/>
    <w:multiLevelType w:val="hybridMultilevel"/>
    <w:tmpl w:val="CBE00B6A"/>
    <w:lvl w:ilvl="0" w:tplc="EE82931A">
      <w:start w:val="4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48B16197"/>
    <w:multiLevelType w:val="hybridMultilevel"/>
    <w:tmpl w:val="FD74CE5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4C7019D9"/>
    <w:multiLevelType w:val="hybridMultilevel"/>
    <w:tmpl w:val="C008A53E"/>
    <w:lvl w:ilvl="0" w:tplc="93663A4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4E5E2455"/>
    <w:multiLevelType w:val="multilevel"/>
    <w:tmpl w:val="6FD0E3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F05C8F"/>
    <w:multiLevelType w:val="multilevel"/>
    <w:tmpl w:val="799011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612A36"/>
    <w:multiLevelType w:val="multilevel"/>
    <w:tmpl w:val="0C6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C95367"/>
    <w:multiLevelType w:val="hybridMultilevel"/>
    <w:tmpl w:val="B99C2B86"/>
    <w:lvl w:ilvl="0" w:tplc="9F7828AC">
      <w:start w:val="1"/>
      <w:numFmt w:val="bullet"/>
      <w:pStyle w:val="2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6E61086"/>
    <w:multiLevelType w:val="multilevel"/>
    <w:tmpl w:val="292A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4C4BC4"/>
    <w:multiLevelType w:val="hybridMultilevel"/>
    <w:tmpl w:val="7CFEBE5A"/>
    <w:lvl w:ilvl="0" w:tplc="2000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813269C"/>
    <w:multiLevelType w:val="hybridMultilevel"/>
    <w:tmpl w:val="05D2C9C0"/>
    <w:lvl w:ilvl="0" w:tplc="FE442F32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59CD5FAB"/>
    <w:multiLevelType w:val="hybridMultilevel"/>
    <w:tmpl w:val="D3EA4240"/>
    <w:lvl w:ilvl="0" w:tplc="2018C396">
      <w:start w:val="1"/>
      <w:numFmt w:val="decimal"/>
      <w:pStyle w:val="10"/>
      <w:suff w:val="space"/>
      <w:lvlText w:val="%1)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5D1D5A54"/>
    <w:multiLevelType w:val="multilevel"/>
    <w:tmpl w:val="19F050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39461A"/>
    <w:multiLevelType w:val="multilevel"/>
    <w:tmpl w:val="FB3A71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F33936"/>
    <w:multiLevelType w:val="hybridMultilevel"/>
    <w:tmpl w:val="772AE368"/>
    <w:lvl w:ilvl="0" w:tplc="FFFFFFFF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93663A40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BE6C7F"/>
    <w:multiLevelType w:val="multilevel"/>
    <w:tmpl w:val="459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8E1CAF"/>
    <w:multiLevelType w:val="hybridMultilevel"/>
    <w:tmpl w:val="3BD2487A"/>
    <w:lvl w:ilvl="0" w:tplc="623E50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6BB5E54"/>
    <w:multiLevelType w:val="hybridMultilevel"/>
    <w:tmpl w:val="283E1FD6"/>
    <w:lvl w:ilvl="0" w:tplc="B73CF666">
      <w:start w:val="1"/>
      <w:numFmt w:val="bullet"/>
      <w:pStyle w:val="123"/>
      <w:lvlText w:val=""/>
      <w:lvlJc w:val="left"/>
      <w:pPr>
        <w:tabs>
          <w:tab w:val="num" w:pos="-152"/>
        </w:tabs>
        <w:ind w:left="851" w:hanging="28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84E3341"/>
    <w:multiLevelType w:val="hybridMultilevel"/>
    <w:tmpl w:val="FC223686"/>
    <w:lvl w:ilvl="0" w:tplc="623E50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94008C4"/>
    <w:multiLevelType w:val="hybridMultilevel"/>
    <w:tmpl w:val="1BF8696C"/>
    <w:lvl w:ilvl="0" w:tplc="623E50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BD10D78"/>
    <w:multiLevelType w:val="hybridMultilevel"/>
    <w:tmpl w:val="CD862668"/>
    <w:lvl w:ilvl="0" w:tplc="623E50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BE864D5"/>
    <w:multiLevelType w:val="multilevel"/>
    <w:tmpl w:val="C0AC00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F4512F"/>
    <w:multiLevelType w:val="hybridMultilevel"/>
    <w:tmpl w:val="567E99EE"/>
    <w:lvl w:ilvl="0" w:tplc="CFF2F4B2">
      <w:start w:val="1"/>
      <w:numFmt w:val="russianLower"/>
      <w:pStyle w:val="21"/>
      <w:lvlText w:val="%1)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6D9F3967"/>
    <w:multiLevelType w:val="hybridMultilevel"/>
    <w:tmpl w:val="A4E80156"/>
    <w:lvl w:ilvl="0" w:tplc="93663A4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723F21B6"/>
    <w:multiLevelType w:val="hybridMultilevel"/>
    <w:tmpl w:val="0906A522"/>
    <w:lvl w:ilvl="0" w:tplc="623E50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2847FF0"/>
    <w:multiLevelType w:val="multilevel"/>
    <w:tmpl w:val="5BBA554C"/>
    <w:lvl w:ilvl="0">
      <w:start w:val="1"/>
      <w:numFmt w:val="decimal"/>
      <w:pStyle w:val="a2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russianLower"/>
      <w:pStyle w:val="22"/>
      <w:suff w:val="space"/>
      <w:lvlText w:val="%2)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4" w15:restartNumberingAfterBreak="0">
    <w:nsid w:val="729214F2"/>
    <w:multiLevelType w:val="multilevel"/>
    <w:tmpl w:val="6132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902B22"/>
    <w:multiLevelType w:val="multilevel"/>
    <w:tmpl w:val="C11A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3A7E64"/>
    <w:multiLevelType w:val="hybridMultilevel"/>
    <w:tmpl w:val="9434FD1C"/>
    <w:lvl w:ilvl="0" w:tplc="A2F2CCEE">
      <w:start w:val="1"/>
      <w:numFmt w:val="decimal"/>
      <w:pStyle w:val="a3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7A113180"/>
    <w:multiLevelType w:val="hybridMultilevel"/>
    <w:tmpl w:val="2AE4F3FA"/>
    <w:lvl w:ilvl="0" w:tplc="FFFFFFFF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93663A40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7A1B269D"/>
    <w:multiLevelType w:val="multilevel"/>
    <w:tmpl w:val="0B10C1E2"/>
    <w:lvl w:ilvl="0">
      <w:start w:val="1"/>
      <w:numFmt w:val="decimal"/>
      <w:pStyle w:val="11"/>
      <w:lvlText w:val="%1"/>
      <w:lvlJc w:val="left"/>
      <w:pPr>
        <w:ind w:left="576" w:hanging="576"/>
      </w:pPr>
      <w:rPr>
        <w:rFonts w:hint="default"/>
        <w:b w:val="0"/>
        <w:i w:val="0"/>
      </w:rPr>
    </w:lvl>
    <w:lvl w:ilvl="1">
      <w:start w:val="1"/>
      <w:numFmt w:val="decimal"/>
      <w:pStyle w:val="23"/>
      <w:suff w:val="space"/>
      <w:lvlText w:val="%1.%2"/>
      <w:lvlJc w:val="left"/>
      <w:pPr>
        <w:ind w:left="930" w:hanging="576"/>
      </w:pPr>
      <w:rPr>
        <w:rFonts w:hint="default"/>
        <w:b w:val="0"/>
        <w:i w:val="0"/>
      </w:rPr>
    </w:lvl>
    <w:lvl w:ilvl="2">
      <w:start w:val="1"/>
      <w:numFmt w:val="decimal"/>
      <w:pStyle w:val="30"/>
      <w:lvlText w:val="%1.%2.%3"/>
      <w:lvlJc w:val="left"/>
      <w:pPr>
        <w:ind w:left="1428" w:hanging="720"/>
      </w:pPr>
      <w:rPr>
        <w:rFonts w:hint="default"/>
        <w:b w:val="0"/>
        <w:i w:val="0"/>
      </w:rPr>
    </w:lvl>
    <w:lvl w:ilvl="3">
      <w:start w:val="1"/>
      <w:numFmt w:val="decimal"/>
      <w:pStyle w:val="40"/>
      <w:lvlText w:val="%1.%2.%3.%4"/>
      <w:lvlJc w:val="left"/>
      <w:pPr>
        <w:ind w:left="2142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9" w15:restartNumberingAfterBreak="0">
    <w:nsid w:val="7C1A323C"/>
    <w:multiLevelType w:val="hybridMultilevel"/>
    <w:tmpl w:val="6A165E68"/>
    <w:lvl w:ilvl="0" w:tplc="FFFFFFFF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93663A40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0" w15:restartNumberingAfterBreak="0">
    <w:nsid w:val="7D6C6563"/>
    <w:multiLevelType w:val="hybridMultilevel"/>
    <w:tmpl w:val="C2ACC510"/>
    <w:lvl w:ilvl="0" w:tplc="623E501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94536884">
    <w:abstractNumId w:val="24"/>
  </w:num>
  <w:num w:numId="2" w16cid:durableId="2083604006">
    <w:abstractNumId w:val="60"/>
  </w:num>
  <w:num w:numId="3" w16cid:durableId="129900918">
    <w:abstractNumId w:val="45"/>
  </w:num>
  <w:num w:numId="4" w16cid:durableId="805855889">
    <w:abstractNumId w:val="10"/>
  </w:num>
  <w:num w:numId="5" w16cid:durableId="1424688332">
    <w:abstractNumId w:val="63"/>
  </w:num>
  <w:num w:numId="6" w16cid:durableId="1610745977">
    <w:abstractNumId w:val="66"/>
  </w:num>
  <w:num w:numId="7" w16cid:durableId="136991043">
    <w:abstractNumId w:val="49"/>
  </w:num>
  <w:num w:numId="8" w16cid:durableId="1832746729">
    <w:abstractNumId w:val="68"/>
  </w:num>
  <w:num w:numId="9" w16cid:durableId="109517854">
    <w:abstractNumId w:val="16"/>
  </w:num>
  <w:num w:numId="10" w16cid:durableId="1398284414">
    <w:abstractNumId w:val="8"/>
  </w:num>
  <w:num w:numId="11" w16cid:durableId="85152810">
    <w:abstractNumId w:val="55"/>
  </w:num>
  <w:num w:numId="12" w16cid:durableId="2126730628">
    <w:abstractNumId w:val="32"/>
  </w:num>
  <w:num w:numId="13" w16cid:durableId="267780177">
    <w:abstractNumId w:val="59"/>
  </w:num>
  <w:num w:numId="14" w16cid:durableId="547957550">
    <w:abstractNumId w:val="25"/>
  </w:num>
  <w:num w:numId="15" w16cid:durableId="1262883354">
    <w:abstractNumId w:val="19"/>
  </w:num>
  <w:num w:numId="16" w16cid:durableId="968129099">
    <w:abstractNumId w:val="30"/>
  </w:num>
  <w:num w:numId="17" w16cid:durableId="1426655932">
    <w:abstractNumId w:val="31"/>
  </w:num>
  <w:num w:numId="18" w16cid:durableId="170872256">
    <w:abstractNumId w:val="26"/>
  </w:num>
  <w:num w:numId="19" w16cid:durableId="671878986">
    <w:abstractNumId w:val="43"/>
  </w:num>
  <w:num w:numId="20" w16cid:durableId="1820462272">
    <w:abstractNumId w:val="20"/>
  </w:num>
  <w:num w:numId="21" w16cid:durableId="1610620495">
    <w:abstractNumId w:val="54"/>
  </w:num>
  <w:num w:numId="22" w16cid:durableId="905380095">
    <w:abstractNumId w:val="57"/>
  </w:num>
  <w:num w:numId="23" w16cid:durableId="692002846">
    <w:abstractNumId w:val="56"/>
  </w:num>
  <w:num w:numId="24" w16cid:durableId="759250966">
    <w:abstractNumId w:val="6"/>
  </w:num>
  <w:num w:numId="25" w16cid:durableId="532379545">
    <w:abstractNumId w:val="58"/>
  </w:num>
  <w:num w:numId="26" w16cid:durableId="1814642677">
    <w:abstractNumId w:val="46"/>
  </w:num>
  <w:num w:numId="27" w16cid:durableId="433670615">
    <w:abstractNumId w:val="38"/>
  </w:num>
  <w:num w:numId="28" w16cid:durableId="1787189766">
    <w:abstractNumId w:val="29"/>
  </w:num>
  <w:num w:numId="29" w16cid:durableId="1891652196">
    <w:abstractNumId w:val="15"/>
  </w:num>
  <w:num w:numId="30" w16cid:durableId="542062260">
    <w:abstractNumId w:val="17"/>
  </w:num>
  <w:num w:numId="31" w16cid:durableId="211502907">
    <w:abstractNumId w:val="62"/>
  </w:num>
  <w:num w:numId="32" w16cid:durableId="1737584656">
    <w:abstractNumId w:val="33"/>
  </w:num>
  <w:num w:numId="33" w16cid:durableId="817915029">
    <w:abstractNumId w:val="65"/>
  </w:num>
  <w:num w:numId="34" w16cid:durableId="938489275">
    <w:abstractNumId w:val="53"/>
  </w:num>
  <w:num w:numId="35" w16cid:durableId="870916504">
    <w:abstractNumId w:val="70"/>
  </w:num>
  <w:num w:numId="36" w16cid:durableId="166486605">
    <w:abstractNumId w:val="51"/>
  </w:num>
  <w:num w:numId="37" w16cid:durableId="764769417">
    <w:abstractNumId w:val="44"/>
  </w:num>
  <w:num w:numId="38" w16cid:durableId="942764704">
    <w:abstractNumId w:val="11"/>
  </w:num>
  <w:num w:numId="39" w16cid:durableId="240524444">
    <w:abstractNumId w:val="42"/>
  </w:num>
  <w:num w:numId="40" w16cid:durableId="891501009">
    <w:abstractNumId w:val="27"/>
  </w:num>
  <w:num w:numId="41" w16cid:durableId="1639265658">
    <w:abstractNumId w:val="21"/>
  </w:num>
  <w:num w:numId="42" w16cid:durableId="2041204704">
    <w:abstractNumId w:val="35"/>
  </w:num>
  <w:num w:numId="43" w16cid:durableId="1930039309">
    <w:abstractNumId w:val="14"/>
  </w:num>
  <w:num w:numId="44" w16cid:durableId="1905407774">
    <w:abstractNumId w:val="5"/>
  </w:num>
  <w:num w:numId="45" w16cid:durableId="1991670616">
    <w:abstractNumId w:val="28"/>
  </w:num>
  <w:num w:numId="46" w16cid:durableId="1871987843">
    <w:abstractNumId w:val="34"/>
  </w:num>
  <w:num w:numId="47" w16cid:durableId="530844491">
    <w:abstractNumId w:val="12"/>
  </w:num>
  <w:num w:numId="48" w16cid:durableId="1357392413">
    <w:abstractNumId w:val="64"/>
  </w:num>
  <w:num w:numId="49" w16cid:durableId="1917326345">
    <w:abstractNumId w:val="37"/>
  </w:num>
  <w:num w:numId="50" w16cid:durableId="243996376">
    <w:abstractNumId w:val="50"/>
  </w:num>
  <w:num w:numId="51" w16cid:durableId="778523860">
    <w:abstractNumId w:val="18"/>
  </w:num>
  <w:num w:numId="52" w16cid:durableId="1692757400">
    <w:abstractNumId w:val="47"/>
  </w:num>
  <w:num w:numId="53" w16cid:durableId="1874076951">
    <w:abstractNumId w:val="22"/>
  </w:num>
  <w:num w:numId="54" w16cid:durableId="125241674">
    <w:abstractNumId w:val="48"/>
  </w:num>
  <w:num w:numId="55" w16cid:durableId="246230028">
    <w:abstractNumId w:val="9"/>
  </w:num>
  <w:num w:numId="56" w16cid:durableId="1694112975">
    <w:abstractNumId w:val="39"/>
  </w:num>
  <w:num w:numId="57" w16cid:durableId="962539399">
    <w:abstractNumId w:val="40"/>
  </w:num>
  <w:num w:numId="58" w16cid:durableId="391585110">
    <w:abstractNumId w:val="36"/>
  </w:num>
  <w:num w:numId="59" w16cid:durableId="2115785469">
    <w:abstractNumId w:val="7"/>
  </w:num>
  <w:num w:numId="60" w16cid:durableId="323624819">
    <w:abstractNumId w:val="52"/>
  </w:num>
  <w:num w:numId="61" w16cid:durableId="1767456502">
    <w:abstractNumId w:val="23"/>
  </w:num>
  <w:num w:numId="62" w16cid:durableId="2016029032">
    <w:abstractNumId w:val="69"/>
  </w:num>
  <w:num w:numId="63" w16cid:durableId="24798757">
    <w:abstractNumId w:val="61"/>
  </w:num>
  <w:num w:numId="64" w16cid:durableId="1093430546">
    <w:abstractNumId w:val="67"/>
  </w:num>
  <w:num w:numId="65" w16cid:durableId="1500779302">
    <w:abstractNumId w:val="41"/>
  </w:num>
  <w:num w:numId="66" w16cid:durableId="421027501">
    <w:abstractNumId w:val="1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420"/>
    <w:rsid w:val="00003379"/>
    <w:rsid w:val="00005111"/>
    <w:rsid w:val="0001149E"/>
    <w:rsid w:val="0001661E"/>
    <w:rsid w:val="000212D0"/>
    <w:rsid w:val="000216EC"/>
    <w:rsid w:val="000232DC"/>
    <w:rsid w:val="00025266"/>
    <w:rsid w:val="00025A6B"/>
    <w:rsid w:val="00026182"/>
    <w:rsid w:val="00033655"/>
    <w:rsid w:val="00036970"/>
    <w:rsid w:val="00046DE5"/>
    <w:rsid w:val="00053D41"/>
    <w:rsid w:val="00057C93"/>
    <w:rsid w:val="00057F4B"/>
    <w:rsid w:val="0006004A"/>
    <w:rsid w:val="0007747C"/>
    <w:rsid w:val="000B0420"/>
    <w:rsid w:val="000B7A59"/>
    <w:rsid w:val="000C1CAF"/>
    <w:rsid w:val="000C3B65"/>
    <w:rsid w:val="000C5233"/>
    <w:rsid w:val="000D2000"/>
    <w:rsid w:val="000F2D55"/>
    <w:rsid w:val="000F3286"/>
    <w:rsid w:val="000F35A5"/>
    <w:rsid w:val="000F78A1"/>
    <w:rsid w:val="00104AF0"/>
    <w:rsid w:val="001219FB"/>
    <w:rsid w:val="00125124"/>
    <w:rsid w:val="00131FE7"/>
    <w:rsid w:val="00133DE6"/>
    <w:rsid w:val="001545FF"/>
    <w:rsid w:val="00154E3D"/>
    <w:rsid w:val="001573F7"/>
    <w:rsid w:val="001621BF"/>
    <w:rsid w:val="001631A3"/>
    <w:rsid w:val="00173A5E"/>
    <w:rsid w:val="00174973"/>
    <w:rsid w:val="00183EE3"/>
    <w:rsid w:val="0018668B"/>
    <w:rsid w:val="001871BE"/>
    <w:rsid w:val="00191530"/>
    <w:rsid w:val="00191ADE"/>
    <w:rsid w:val="00193599"/>
    <w:rsid w:val="0019796A"/>
    <w:rsid w:val="00197C8B"/>
    <w:rsid w:val="001A0E8E"/>
    <w:rsid w:val="001A2AF3"/>
    <w:rsid w:val="001A634A"/>
    <w:rsid w:val="001B1AF1"/>
    <w:rsid w:val="001B457B"/>
    <w:rsid w:val="001C009A"/>
    <w:rsid w:val="001C0557"/>
    <w:rsid w:val="001C0888"/>
    <w:rsid w:val="001C3290"/>
    <w:rsid w:val="001C43C5"/>
    <w:rsid w:val="001C6273"/>
    <w:rsid w:val="001D392B"/>
    <w:rsid w:val="001D7800"/>
    <w:rsid w:val="001E156E"/>
    <w:rsid w:val="001E5A08"/>
    <w:rsid w:val="001E6351"/>
    <w:rsid w:val="001F2F7A"/>
    <w:rsid w:val="001F4C29"/>
    <w:rsid w:val="001F56E2"/>
    <w:rsid w:val="0020063F"/>
    <w:rsid w:val="002037FF"/>
    <w:rsid w:val="00203F39"/>
    <w:rsid w:val="002065F1"/>
    <w:rsid w:val="002124F8"/>
    <w:rsid w:val="00212FF5"/>
    <w:rsid w:val="00213F06"/>
    <w:rsid w:val="002211C5"/>
    <w:rsid w:val="0022276B"/>
    <w:rsid w:val="00224833"/>
    <w:rsid w:val="00240181"/>
    <w:rsid w:val="00240206"/>
    <w:rsid w:val="002408E5"/>
    <w:rsid w:val="002609AF"/>
    <w:rsid w:val="00261C30"/>
    <w:rsid w:val="00266737"/>
    <w:rsid w:val="0027230E"/>
    <w:rsid w:val="002767D3"/>
    <w:rsid w:val="002811A3"/>
    <w:rsid w:val="00282CB0"/>
    <w:rsid w:val="00285A5F"/>
    <w:rsid w:val="00293F18"/>
    <w:rsid w:val="002971A6"/>
    <w:rsid w:val="002B3D46"/>
    <w:rsid w:val="002B6F4F"/>
    <w:rsid w:val="002C46C6"/>
    <w:rsid w:val="002C5B2E"/>
    <w:rsid w:val="002C6F25"/>
    <w:rsid w:val="002D0938"/>
    <w:rsid w:val="002D11DA"/>
    <w:rsid w:val="002D1B9C"/>
    <w:rsid w:val="002D682B"/>
    <w:rsid w:val="002D7A8F"/>
    <w:rsid w:val="002E2091"/>
    <w:rsid w:val="002E4172"/>
    <w:rsid w:val="002F3279"/>
    <w:rsid w:val="00300476"/>
    <w:rsid w:val="003132D6"/>
    <w:rsid w:val="003152D8"/>
    <w:rsid w:val="00317317"/>
    <w:rsid w:val="0032254E"/>
    <w:rsid w:val="00322E71"/>
    <w:rsid w:val="00323C79"/>
    <w:rsid w:val="003260D4"/>
    <w:rsid w:val="003269B0"/>
    <w:rsid w:val="0033250E"/>
    <w:rsid w:val="0034129A"/>
    <w:rsid w:val="003414EC"/>
    <w:rsid w:val="003548E5"/>
    <w:rsid w:val="00362290"/>
    <w:rsid w:val="00363CA9"/>
    <w:rsid w:val="003651A0"/>
    <w:rsid w:val="00367C4E"/>
    <w:rsid w:val="00382318"/>
    <w:rsid w:val="00395D89"/>
    <w:rsid w:val="00396975"/>
    <w:rsid w:val="003A4E30"/>
    <w:rsid w:val="003A5129"/>
    <w:rsid w:val="003A579D"/>
    <w:rsid w:val="003A6554"/>
    <w:rsid w:val="003C02BF"/>
    <w:rsid w:val="003C17A8"/>
    <w:rsid w:val="003C79B4"/>
    <w:rsid w:val="003E52AD"/>
    <w:rsid w:val="003E5645"/>
    <w:rsid w:val="003E5883"/>
    <w:rsid w:val="003E70CD"/>
    <w:rsid w:val="003F5785"/>
    <w:rsid w:val="003F63E3"/>
    <w:rsid w:val="00401F79"/>
    <w:rsid w:val="00402C0E"/>
    <w:rsid w:val="00406E2D"/>
    <w:rsid w:val="00410907"/>
    <w:rsid w:val="00421111"/>
    <w:rsid w:val="004219EF"/>
    <w:rsid w:val="0042246F"/>
    <w:rsid w:val="00430F8D"/>
    <w:rsid w:val="00431926"/>
    <w:rsid w:val="00437F2B"/>
    <w:rsid w:val="0044577E"/>
    <w:rsid w:val="00454419"/>
    <w:rsid w:val="00462ED4"/>
    <w:rsid w:val="004701DB"/>
    <w:rsid w:val="00475C79"/>
    <w:rsid w:val="004774E4"/>
    <w:rsid w:val="00480AF8"/>
    <w:rsid w:val="00481F03"/>
    <w:rsid w:val="00491B7A"/>
    <w:rsid w:val="00495A4B"/>
    <w:rsid w:val="00496E5E"/>
    <w:rsid w:val="004A156C"/>
    <w:rsid w:val="004A30D9"/>
    <w:rsid w:val="004A52BE"/>
    <w:rsid w:val="004A5E04"/>
    <w:rsid w:val="004A753B"/>
    <w:rsid w:val="004D00C9"/>
    <w:rsid w:val="004D5C38"/>
    <w:rsid w:val="004E04D3"/>
    <w:rsid w:val="004E2149"/>
    <w:rsid w:val="004E4961"/>
    <w:rsid w:val="004E7322"/>
    <w:rsid w:val="004F1C4D"/>
    <w:rsid w:val="004F31F3"/>
    <w:rsid w:val="004F66C1"/>
    <w:rsid w:val="004F6A86"/>
    <w:rsid w:val="0050172C"/>
    <w:rsid w:val="005275CF"/>
    <w:rsid w:val="00533E93"/>
    <w:rsid w:val="005404CA"/>
    <w:rsid w:val="00540B4D"/>
    <w:rsid w:val="00541284"/>
    <w:rsid w:val="0054353F"/>
    <w:rsid w:val="005522F7"/>
    <w:rsid w:val="00554ED5"/>
    <w:rsid w:val="00560A87"/>
    <w:rsid w:val="0056389F"/>
    <w:rsid w:val="005716FC"/>
    <w:rsid w:val="00580927"/>
    <w:rsid w:val="00580E2D"/>
    <w:rsid w:val="00584613"/>
    <w:rsid w:val="00585199"/>
    <w:rsid w:val="00586F20"/>
    <w:rsid w:val="00593E82"/>
    <w:rsid w:val="00595536"/>
    <w:rsid w:val="005A0C9A"/>
    <w:rsid w:val="005A1DA3"/>
    <w:rsid w:val="005B3CF5"/>
    <w:rsid w:val="005B58BC"/>
    <w:rsid w:val="005C1259"/>
    <w:rsid w:val="005D02DF"/>
    <w:rsid w:val="005D1A54"/>
    <w:rsid w:val="005D1DDB"/>
    <w:rsid w:val="005D512A"/>
    <w:rsid w:val="005D5EA9"/>
    <w:rsid w:val="005D7990"/>
    <w:rsid w:val="005E110A"/>
    <w:rsid w:val="005E2000"/>
    <w:rsid w:val="005E2A7A"/>
    <w:rsid w:val="005F1B8A"/>
    <w:rsid w:val="00605191"/>
    <w:rsid w:val="0061243E"/>
    <w:rsid w:val="006124D2"/>
    <w:rsid w:val="00616831"/>
    <w:rsid w:val="0062048F"/>
    <w:rsid w:val="00624771"/>
    <w:rsid w:val="006365F3"/>
    <w:rsid w:val="00641656"/>
    <w:rsid w:val="00642CD4"/>
    <w:rsid w:val="00642F78"/>
    <w:rsid w:val="0064448B"/>
    <w:rsid w:val="00646412"/>
    <w:rsid w:val="00650E50"/>
    <w:rsid w:val="006513BF"/>
    <w:rsid w:val="006515EC"/>
    <w:rsid w:val="00661FFD"/>
    <w:rsid w:val="00662D0D"/>
    <w:rsid w:val="00663997"/>
    <w:rsid w:val="006821A6"/>
    <w:rsid w:val="006962C0"/>
    <w:rsid w:val="00697ECE"/>
    <w:rsid w:val="006A666B"/>
    <w:rsid w:val="006A76D7"/>
    <w:rsid w:val="006B6A9B"/>
    <w:rsid w:val="006C0047"/>
    <w:rsid w:val="006C0535"/>
    <w:rsid w:val="006C1776"/>
    <w:rsid w:val="006C5940"/>
    <w:rsid w:val="006D0A34"/>
    <w:rsid w:val="006E3107"/>
    <w:rsid w:val="006F7F14"/>
    <w:rsid w:val="007149CB"/>
    <w:rsid w:val="00714A02"/>
    <w:rsid w:val="00723DA7"/>
    <w:rsid w:val="0073018C"/>
    <w:rsid w:val="00734928"/>
    <w:rsid w:val="00734A23"/>
    <w:rsid w:val="00744CF1"/>
    <w:rsid w:val="00747D19"/>
    <w:rsid w:val="0075103B"/>
    <w:rsid w:val="007603E8"/>
    <w:rsid w:val="00772C71"/>
    <w:rsid w:val="007829E0"/>
    <w:rsid w:val="0078430A"/>
    <w:rsid w:val="00785DAB"/>
    <w:rsid w:val="007A37D2"/>
    <w:rsid w:val="007A6F90"/>
    <w:rsid w:val="007D07F0"/>
    <w:rsid w:val="007E1337"/>
    <w:rsid w:val="007E16A7"/>
    <w:rsid w:val="007E20C4"/>
    <w:rsid w:val="007E4EF4"/>
    <w:rsid w:val="007E5707"/>
    <w:rsid w:val="007F318B"/>
    <w:rsid w:val="007F43B8"/>
    <w:rsid w:val="007F643D"/>
    <w:rsid w:val="00800A53"/>
    <w:rsid w:val="00801803"/>
    <w:rsid w:val="00801E87"/>
    <w:rsid w:val="00803B0A"/>
    <w:rsid w:val="008052A8"/>
    <w:rsid w:val="00810156"/>
    <w:rsid w:val="008177B3"/>
    <w:rsid w:val="00820E4E"/>
    <w:rsid w:val="0082159B"/>
    <w:rsid w:val="00821AC9"/>
    <w:rsid w:val="0082237D"/>
    <w:rsid w:val="0082243A"/>
    <w:rsid w:val="00837940"/>
    <w:rsid w:val="0084005B"/>
    <w:rsid w:val="008416D8"/>
    <w:rsid w:val="008427FC"/>
    <w:rsid w:val="00851CFE"/>
    <w:rsid w:val="00857D52"/>
    <w:rsid w:val="0086064F"/>
    <w:rsid w:val="00866B0D"/>
    <w:rsid w:val="008719D7"/>
    <w:rsid w:val="00874754"/>
    <w:rsid w:val="00876573"/>
    <w:rsid w:val="008807A0"/>
    <w:rsid w:val="008825A4"/>
    <w:rsid w:val="00884AF3"/>
    <w:rsid w:val="008856B2"/>
    <w:rsid w:val="00887A3F"/>
    <w:rsid w:val="00890CA6"/>
    <w:rsid w:val="00891F65"/>
    <w:rsid w:val="008A027D"/>
    <w:rsid w:val="008A4E39"/>
    <w:rsid w:val="008A7B79"/>
    <w:rsid w:val="008B1F21"/>
    <w:rsid w:val="008B4E77"/>
    <w:rsid w:val="008B5E85"/>
    <w:rsid w:val="008D22EF"/>
    <w:rsid w:val="008D3E2E"/>
    <w:rsid w:val="008D6B40"/>
    <w:rsid w:val="008E79DF"/>
    <w:rsid w:val="008E7ECD"/>
    <w:rsid w:val="008F0589"/>
    <w:rsid w:val="008F258C"/>
    <w:rsid w:val="008F6DD0"/>
    <w:rsid w:val="00901FB1"/>
    <w:rsid w:val="0090264A"/>
    <w:rsid w:val="00916034"/>
    <w:rsid w:val="0092397E"/>
    <w:rsid w:val="009300AB"/>
    <w:rsid w:val="00935916"/>
    <w:rsid w:val="00940632"/>
    <w:rsid w:val="00940D17"/>
    <w:rsid w:val="009432DA"/>
    <w:rsid w:val="00943327"/>
    <w:rsid w:val="009433A8"/>
    <w:rsid w:val="00943950"/>
    <w:rsid w:val="00944931"/>
    <w:rsid w:val="00944C44"/>
    <w:rsid w:val="009468D5"/>
    <w:rsid w:val="00952ECE"/>
    <w:rsid w:val="009622AD"/>
    <w:rsid w:val="00963E11"/>
    <w:rsid w:val="00964842"/>
    <w:rsid w:val="00972A13"/>
    <w:rsid w:val="0098478F"/>
    <w:rsid w:val="00986DDB"/>
    <w:rsid w:val="00986EF5"/>
    <w:rsid w:val="009A1539"/>
    <w:rsid w:val="009A2807"/>
    <w:rsid w:val="009A5749"/>
    <w:rsid w:val="009B3AE0"/>
    <w:rsid w:val="009C6037"/>
    <w:rsid w:val="009D3998"/>
    <w:rsid w:val="009D5236"/>
    <w:rsid w:val="009D6B66"/>
    <w:rsid w:val="009D7F87"/>
    <w:rsid w:val="009E11DD"/>
    <w:rsid w:val="009E36CF"/>
    <w:rsid w:val="009F4652"/>
    <w:rsid w:val="009F4A3E"/>
    <w:rsid w:val="00A0449E"/>
    <w:rsid w:val="00A12FB4"/>
    <w:rsid w:val="00A16437"/>
    <w:rsid w:val="00A23768"/>
    <w:rsid w:val="00A25A96"/>
    <w:rsid w:val="00A30DE9"/>
    <w:rsid w:val="00A4465F"/>
    <w:rsid w:val="00A62635"/>
    <w:rsid w:val="00A65743"/>
    <w:rsid w:val="00A73E86"/>
    <w:rsid w:val="00A75A31"/>
    <w:rsid w:val="00A7615F"/>
    <w:rsid w:val="00A80B07"/>
    <w:rsid w:val="00A93E22"/>
    <w:rsid w:val="00A94835"/>
    <w:rsid w:val="00AA260B"/>
    <w:rsid w:val="00AA30E4"/>
    <w:rsid w:val="00AB04F6"/>
    <w:rsid w:val="00AB0DF9"/>
    <w:rsid w:val="00AB2465"/>
    <w:rsid w:val="00AC43A0"/>
    <w:rsid w:val="00AD0D05"/>
    <w:rsid w:val="00AD29A7"/>
    <w:rsid w:val="00AD4C73"/>
    <w:rsid w:val="00AE0766"/>
    <w:rsid w:val="00AE767F"/>
    <w:rsid w:val="00AF5503"/>
    <w:rsid w:val="00AF770B"/>
    <w:rsid w:val="00AF7893"/>
    <w:rsid w:val="00B067B1"/>
    <w:rsid w:val="00B11907"/>
    <w:rsid w:val="00B13855"/>
    <w:rsid w:val="00B14306"/>
    <w:rsid w:val="00B16642"/>
    <w:rsid w:val="00B21C6B"/>
    <w:rsid w:val="00B2250B"/>
    <w:rsid w:val="00B27DAC"/>
    <w:rsid w:val="00B30890"/>
    <w:rsid w:val="00B30FEE"/>
    <w:rsid w:val="00B3191B"/>
    <w:rsid w:val="00B375DF"/>
    <w:rsid w:val="00B452C7"/>
    <w:rsid w:val="00B54991"/>
    <w:rsid w:val="00B56B56"/>
    <w:rsid w:val="00B60779"/>
    <w:rsid w:val="00B72A75"/>
    <w:rsid w:val="00B73F7A"/>
    <w:rsid w:val="00B81F9C"/>
    <w:rsid w:val="00B87181"/>
    <w:rsid w:val="00B945D0"/>
    <w:rsid w:val="00B9686E"/>
    <w:rsid w:val="00BA1CA6"/>
    <w:rsid w:val="00BA415D"/>
    <w:rsid w:val="00BA54DF"/>
    <w:rsid w:val="00BB1704"/>
    <w:rsid w:val="00BB187D"/>
    <w:rsid w:val="00BC043D"/>
    <w:rsid w:val="00BC1780"/>
    <w:rsid w:val="00BC7897"/>
    <w:rsid w:val="00BD7ABC"/>
    <w:rsid w:val="00BE016B"/>
    <w:rsid w:val="00BE3844"/>
    <w:rsid w:val="00BE523F"/>
    <w:rsid w:val="00BF503F"/>
    <w:rsid w:val="00C107C9"/>
    <w:rsid w:val="00C14420"/>
    <w:rsid w:val="00C25ED2"/>
    <w:rsid w:val="00C3030F"/>
    <w:rsid w:val="00C30A6F"/>
    <w:rsid w:val="00C31304"/>
    <w:rsid w:val="00C457ED"/>
    <w:rsid w:val="00C53A6A"/>
    <w:rsid w:val="00C660B6"/>
    <w:rsid w:val="00C6619F"/>
    <w:rsid w:val="00C70B85"/>
    <w:rsid w:val="00C82EF7"/>
    <w:rsid w:val="00C83111"/>
    <w:rsid w:val="00C87F79"/>
    <w:rsid w:val="00CA2AC2"/>
    <w:rsid w:val="00CA4E6D"/>
    <w:rsid w:val="00CA632D"/>
    <w:rsid w:val="00CC19B1"/>
    <w:rsid w:val="00CC2CC8"/>
    <w:rsid w:val="00CC531E"/>
    <w:rsid w:val="00CC76A0"/>
    <w:rsid w:val="00CD03E1"/>
    <w:rsid w:val="00CD7988"/>
    <w:rsid w:val="00CE4E7B"/>
    <w:rsid w:val="00CE5919"/>
    <w:rsid w:val="00CF403E"/>
    <w:rsid w:val="00CF4100"/>
    <w:rsid w:val="00D00DB4"/>
    <w:rsid w:val="00D04415"/>
    <w:rsid w:val="00D1111D"/>
    <w:rsid w:val="00D12B88"/>
    <w:rsid w:val="00D24A63"/>
    <w:rsid w:val="00D27E86"/>
    <w:rsid w:val="00D359C6"/>
    <w:rsid w:val="00D37B2B"/>
    <w:rsid w:val="00D537E1"/>
    <w:rsid w:val="00D5722E"/>
    <w:rsid w:val="00D63F4F"/>
    <w:rsid w:val="00D71C92"/>
    <w:rsid w:val="00D84228"/>
    <w:rsid w:val="00D86BE1"/>
    <w:rsid w:val="00D87536"/>
    <w:rsid w:val="00D940CD"/>
    <w:rsid w:val="00D945D3"/>
    <w:rsid w:val="00D94D15"/>
    <w:rsid w:val="00D96B02"/>
    <w:rsid w:val="00DA2297"/>
    <w:rsid w:val="00DA2876"/>
    <w:rsid w:val="00DA7B07"/>
    <w:rsid w:val="00DC0D1E"/>
    <w:rsid w:val="00DC1D62"/>
    <w:rsid w:val="00DC2750"/>
    <w:rsid w:val="00DC3CD2"/>
    <w:rsid w:val="00DC5344"/>
    <w:rsid w:val="00DC7601"/>
    <w:rsid w:val="00DE5C7D"/>
    <w:rsid w:val="00DF0DA3"/>
    <w:rsid w:val="00DF29DA"/>
    <w:rsid w:val="00DF4C71"/>
    <w:rsid w:val="00DF54EE"/>
    <w:rsid w:val="00DF6D44"/>
    <w:rsid w:val="00E00EE9"/>
    <w:rsid w:val="00E105EA"/>
    <w:rsid w:val="00E1181D"/>
    <w:rsid w:val="00E16245"/>
    <w:rsid w:val="00E20244"/>
    <w:rsid w:val="00E216A7"/>
    <w:rsid w:val="00E22885"/>
    <w:rsid w:val="00E27D48"/>
    <w:rsid w:val="00E42CA2"/>
    <w:rsid w:val="00E431F3"/>
    <w:rsid w:val="00E45E43"/>
    <w:rsid w:val="00E55553"/>
    <w:rsid w:val="00E60634"/>
    <w:rsid w:val="00E67B63"/>
    <w:rsid w:val="00E93237"/>
    <w:rsid w:val="00E955BE"/>
    <w:rsid w:val="00E97CC9"/>
    <w:rsid w:val="00EA01B4"/>
    <w:rsid w:val="00EA0767"/>
    <w:rsid w:val="00EB3650"/>
    <w:rsid w:val="00EB5EC5"/>
    <w:rsid w:val="00EC2CFD"/>
    <w:rsid w:val="00EC53D9"/>
    <w:rsid w:val="00ED1E70"/>
    <w:rsid w:val="00EE0346"/>
    <w:rsid w:val="00EE6BA2"/>
    <w:rsid w:val="00EE7F5B"/>
    <w:rsid w:val="00EF01FA"/>
    <w:rsid w:val="00EF1C5C"/>
    <w:rsid w:val="00EF20A5"/>
    <w:rsid w:val="00F01B43"/>
    <w:rsid w:val="00F05DBC"/>
    <w:rsid w:val="00F05EA7"/>
    <w:rsid w:val="00F07446"/>
    <w:rsid w:val="00F116B7"/>
    <w:rsid w:val="00F2253E"/>
    <w:rsid w:val="00F225A5"/>
    <w:rsid w:val="00F230A2"/>
    <w:rsid w:val="00F23148"/>
    <w:rsid w:val="00F25F85"/>
    <w:rsid w:val="00F31174"/>
    <w:rsid w:val="00F40343"/>
    <w:rsid w:val="00F43212"/>
    <w:rsid w:val="00F447BC"/>
    <w:rsid w:val="00F60A2D"/>
    <w:rsid w:val="00F66825"/>
    <w:rsid w:val="00F84A3B"/>
    <w:rsid w:val="00F95107"/>
    <w:rsid w:val="00FA3077"/>
    <w:rsid w:val="00FA329B"/>
    <w:rsid w:val="00FA687D"/>
    <w:rsid w:val="00FA688D"/>
    <w:rsid w:val="00FB1D79"/>
    <w:rsid w:val="00FB581D"/>
    <w:rsid w:val="00FB6D21"/>
    <w:rsid w:val="00FB76DE"/>
    <w:rsid w:val="00FC3CD9"/>
    <w:rsid w:val="00FC57BA"/>
    <w:rsid w:val="00FC6F7B"/>
    <w:rsid w:val="00FD118D"/>
    <w:rsid w:val="00FD7A13"/>
    <w:rsid w:val="00FE3606"/>
    <w:rsid w:val="00FF61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EDD0AC"/>
  <w15:docId w15:val="{C2B2082D-1B54-4B72-9D89-AE5310D0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сновной текст_СТП"/>
    <w:qFormat/>
    <w:rsid w:val="00A16437"/>
    <w:pPr>
      <w:spacing w:after="0" w:line="264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Заголовок 1_СТП,СТП_Заголовок 1"/>
    <w:basedOn w:val="a4"/>
    <w:next w:val="a4"/>
    <w:link w:val="12"/>
    <w:qFormat/>
    <w:rsid w:val="000B0420"/>
    <w:pPr>
      <w:keepNext/>
      <w:pageBreakBefore/>
      <w:numPr>
        <w:numId w:val="1"/>
      </w:numPr>
      <w:tabs>
        <w:tab w:val="left" w:pos="284"/>
      </w:tabs>
      <w:spacing w:after="120"/>
      <w:ind w:left="1850"/>
      <w:jc w:val="center"/>
      <w:outlineLvl w:val="0"/>
    </w:pPr>
    <w:rPr>
      <w:b/>
      <w:bCs/>
      <w:kern w:val="32"/>
      <w:sz w:val="32"/>
      <w:szCs w:val="32"/>
    </w:rPr>
  </w:style>
  <w:style w:type="paragraph" w:styleId="2">
    <w:name w:val="heading 2"/>
    <w:aliases w:val="Заголовок 2_СТП,ПодЗаголовок 2"/>
    <w:basedOn w:val="a4"/>
    <w:next w:val="a4"/>
    <w:link w:val="24"/>
    <w:qFormat/>
    <w:rsid w:val="007A37D2"/>
    <w:pPr>
      <w:keepNext/>
      <w:numPr>
        <w:ilvl w:val="1"/>
        <w:numId w:val="1"/>
      </w:numPr>
      <w:tabs>
        <w:tab w:val="left" w:pos="1134"/>
      </w:tabs>
      <w:spacing w:before="120" w:line="240" w:lineRule="auto"/>
      <w:outlineLvl w:val="1"/>
    </w:pPr>
    <w:rPr>
      <w:b/>
      <w:bCs/>
      <w:iCs/>
      <w:kern w:val="32"/>
    </w:rPr>
  </w:style>
  <w:style w:type="paragraph" w:styleId="3">
    <w:name w:val="heading 3"/>
    <w:aliases w:val="СТП_Заголовок 3"/>
    <w:basedOn w:val="a4"/>
    <w:next w:val="a4"/>
    <w:link w:val="31"/>
    <w:qFormat/>
    <w:rsid w:val="005E110A"/>
    <w:pPr>
      <w:keepNext/>
      <w:numPr>
        <w:ilvl w:val="2"/>
        <w:numId w:val="1"/>
      </w:numPr>
      <w:spacing w:before="120" w:line="240" w:lineRule="auto"/>
      <w:ind w:left="0" w:firstLine="709"/>
      <w:outlineLvl w:val="2"/>
    </w:pPr>
    <w:rPr>
      <w:b/>
      <w:bCs/>
    </w:rPr>
  </w:style>
  <w:style w:type="paragraph" w:styleId="4">
    <w:name w:val="heading 4"/>
    <w:basedOn w:val="a4"/>
    <w:next w:val="a4"/>
    <w:link w:val="41"/>
    <w:qFormat/>
    <w:rsid w:val="00A7615F"/>
    <w:pPr>
      <w:keepNext/>
      <w:numPr>
        <w:ilvl w:val="3"/>
        <w:numId w:val="1"/>
      </w:numPr>
      <w:tabs>
        <w:tab w:val="left" w:pos="1701"/>
      </w:tabs>
      <w:spacing w:before="240" w:after="60"/>
      <w:ind w:left="0" w:firstLine="709"/>
      <w:outlineLvl w:val="3"/>
    </w:pPr>
    <w:rPr>
      <w:b/>
      <w:bCs/>
    </w:rPr>
  </w:style>
  <w:style w:type="paragraph" w:styleId="5">
    <w:name w:val="heading 5"/>
    <w:basedOn w:val="a4"/>
    <w:next w:val="a4"/>
    <w:link w:val="50"/>
    <w:qFormat/>
    <w:rsid w:val="000B042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qFormat/>
    <w:rsid w:val="000B042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4"/>
    <w:next w:val="a4"/>
    <w:link w:val="70"/>
    <w:qFormat/>
    <w:rsid w:val="000B0420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4"/>
    <w:next w:val="a4"/>
    <w:link w:val="80"/>
    <w:qFormat/>
    <w:rsid w:val="000B0420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4"/>
    <w:next w:val="a4"/>
    <w:link w:val="90"/>
    <w:qFormat/>
    <w:rsid w:val="000B0420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2">
    <w:name w:val="Заголовок 1 Знак"/>
    <w:aliases w:val="Заголовок 1_СТП Знак,СТП_Заголовок 1 Знак"/>
    <w:basedOn w:val="a5"/>
    <w:link w:val="1"/>
    <w:rsid w:val="000B0420"/>
    <w:rPr>
      <w:rFonts w:ascii="Times New Roman" w:eastAsia="Times New Roman" w:hAnsi="Times New Roman" w:cs="Times New Roman"/>
      <w:b/>
      <w:bCs/>
      <w:kern w:val="32"/>
      <w:sz w:val="32"/>
      <w:szCs w:val="32"/>
      <w:lang w:eastAsia="ru-RU"/>
    </w:rPr>
  </w:style>
  <w:style w:type="character" w:customStyle="1" w:styleId="24">
    <w:name w:val="Заголовок 2 Знак"/>
    <w:aliases w:val="Заголовок 2_СТП Знак,ПодЗаголовок 2 Знак"/>
    <w:basedOn w:val="a5"/>
    <w:link w:val="2"/>
    <w:rsid w:val="007A37D2"/>
    <w:rPr>
      <w:rFonts w:ascii="Times New Roman" w:eastAsia="Times New Roman" w:hAnsi="Times New Roman" w:cs="Times New Roman"/>
      <w:b/>
      <w:bCs/>
      <w:iCs/>
      <w:kern w:val="32"/>
      <w:sz w:val="28"/>
      <w:szCs w:val="28"/>
      <w:lang w:eastAsia="ru-RU"/>
    </w:rPr>
  </w:style>
  <w:style w:type="character" w:customStyle="1" w:styleId="31">
    <w:name w:val="Заголовок 3 Знак"/>
    <w:aliases w:val="СТП_Заголовок 3 Знак"/>
    <w:basedOn w:val="a5"/>
    <w:link w:val="3"/>
    <w:rsid w:val="005E110A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41">
    <w:name w:val="Заголовок 4 Знак"/>
    <w:basedOn w:val="a5"/>
    <w:link w:val="4"/>
    <w:rsid w:val="00A7615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5"/>
    <w:link w:val="5"/>
    <w:rsid w:val="000B0420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5"/>
    <w:link w:val="6"/>
    <w:rsid w:val="000B0420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5"/>
    <w:link w:val="7"/>
    <w:rsid w:val="000B04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5"/>
    <w:link w:val="8"/>
    <w:rsid w:val="000B0420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5"/>
    <w:link w:val="9"/>
    <w:rsid w:val="000B0420"/>
    <w:rPr>
      <w:rFonts w:ascii="Arial" w:eastAsia="Times New Roman" w:hAnsi="Arial" w:cs="Times New Roman"/>
      <w:lang w:eastAsia="ru-RU"/>
    </w:rPr>
  </w:style>
  <w:style w:type="paragraph" w:styleId="a8">
    <w:name w:val="header"/>
    <w:basedOn w:val="a4"/>
    <w:link w:val="a9"/>
    <w:rsid w:val="000B042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5"/>
    <w:link w:val="a8"/>
    <w:rsid w:val="000B04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footer"/>
    <w:basedOn w:val="a4"/>
    <w:link w:val="ab"/>
    <w:rsid w:val="000B0420"/>
    <w:pPr>
      <w:tabs>
        <w:tab w:val="center" w:pos="4677"/>
        <w:tab w:val="right" w:pos="9355"/>
      </w:tabs>
    </w:pPr>
    <w:rPr>
      <w:sz w:val="24"/>
      <w:szCs w:val="24"/>
    </w:rPr>
  </w:style>
  <w:style w:type="character" w:customStyle="1" w:styleId="ab">
    <w:name w:val="Нижний колонтитул Знак"/>
    <w:basedOn w:val="a5"/>
    <w:link w:val="aa"/>
    <w:rsid w:val="000B04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c">
    <w:name w:val="Чертежный"/>
    <w:link w:val="ad"/>
    <w:rsid w:val="000B0420"/>
    <w:pPr>
      <w:suppressAutoHyphens/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d">
    <w:name w:val="Чертежный Знак"/>
    <w:link w:val="ac"/>
    <w:rsid w:val="000B0420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e">
    <w:name w:val="Normal (Web)"/>
    <w:basedOn w:val="a4"/>
    <w:uiPriority w:val="99"/>
    <w:rsid w:val="000B0420"/>
    <w:pPr>
      <w:spacing w:before="100" w:beforeAutospacing="1" w:after="100" w:afterAutospacing="1"/>
    </w:pPr>
  </w:style>
  <w:style w:type="paragraph" w:styleId="af">
    <w:name w:val="Title"/>
    <w:basedOn w:val="a4"/>
    <w:link w:val="af0"/>
    <w:uiPriority w:val="10"/>
    <w:qFormat/>
    <w:rsid w:val="000B0420"/>
    <w:pPr>
      <w:overflowPunct w:val="0"/>
      <w:autoSpaceDE w:val="0"/>
      <w:autoSpaceDN w:val="0"/>
      <w:adjustRightInd w:val="0"/>
      <w:spacing w:before="240" w:after="60"/>
      <w:jc w:val="center"/>
      <w:textAlignment w:val="baseline"/>
    </w:pPr>
    <w:rPr>
      <w:rFonts w:ascii="Arial CYR" w:hAnsi="Arial CYR" w:cs="Arial CYR"/>
      <w:b/>
      <w:bCs/>
      <w:kern w:val="28"/>
      <w:sz w:val="32"/>
      <w:szCs w:val="32"/>
    </w:rPr>
  </w:style>
  <w:style w:type="character" w:customStyle="1" w:styleId="af0">
    <w:name w:val="Заголовок Знак"/>
    <w:basedOn w:val="a5"/>
    <w:link w:val="af"/>
    <w:uiPriority w:val="10"/>
    <w:rsid w:val="000B0420"/>
    <w:rPr>
      <w:rFonts w:ascii="Arial CYR" w:eastAsia="Times New Roman" w:hAnsi="Arial CYR" w:cs="Arial CYR"/>
      <w:b/>
      <w:bCs/>
      <w:kern w:val="28"/>
      <w:sz w:val="32"/>
      <w:szCs w:val="32"/>
      <w:lang w:eastAsia="ru-RU"/>
    </w:rPr>
  </w:style>
  <w:style w:type="character" w:customStyle="1" w:styleId="style2">
    <w:name w:val="style2"/>
    <w:basedOn w:val="a5"/>
    <w:rsid w:val="000B0420"/>
  </w:style>
  <w:style w:type="paragraph" w:styleId="af1">
    <w:name w:val="TOC Heading"/>
    <w:basedOn w:val="1"/>
    <w:next w:val="a4"/>
    <w:qFormat/>
    <w:rsid w:val="000B0420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en-US"/>
    </w:rPr>
  </w:style>
  <w:style w:type="paragraph" w:styleId="13">
    <w:name w:val="toc 1"/>
    <w:basedOn w:val="a4"/>
    <w:next w:val="a4"/>
    <w:autoRedefine/>
    <w:uiPriority w:val="39"/>
    <w:rsid w:val="00EF01FA"/>
    <w:pPr>
      <w:tabs>
        <w:tab w:val="left" w:pos="993"/>
        <w:tab w:val="right" w:leader="dot" w:pos="9345"/>
      </w:tabs>
      <w:spacing w:line="240" w:lineRule="auto"/>
      <w:ind w:firstLine="0"/>
    </w:pPr>
  </w:style>
  <w:style w:type="paragraph" w:styleId="25">
    <w:name w:val="toc 2"/>
    <w:basedOn w:val="a4"/>
    <w:next w:val="a4"/>
    <w:autoRedefine/>
    <w:uiPriority w:val="39"/>
    <w:rsid w:val="001545FF"/>
    <w:pPr>
      <w:tabs>
        <w:tab w:val="left" w:pos="993"/>
        <w:tab w:val="left" w:pos="1540"/>
        <w:tab w:val="right" w:leader="dot" w:pos="9344"/>
      </w:tabs>
      <w:spacing w:line="276" w:lineRule="auto"/>
      <w:ind w:firstLine="266"/>
    </w:pPr>
  </w:style>
  <w:style w:type="character" w:styleId="af2">
    <w:name w:val="Hyperlink"/>
    <w:uiPriority w:val="99"/>
    <w:unhideWhenUsed/>
    <w:rsid w:val="000B0420"/>
    <w:rPr>
      <w:color w:val="0000FF"/>
      <w:u w:val="single"/>
    </w:rPr>
  </w:style>
  <w:style w:type="table" w:styleId="af3">
    <w:name w:val="Table Grid"/>
    <w:basedOn w:val="a6"/>
    <w:uiPriority w:val="39"/>
    <w:rsid w:val="000B04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toc 3"/>
    <w:basedOn w:val="a4"/>
    <w:next w:val="a4"/>
    <w:autoRedefine/>
    <w:rsid w:val="000B0420"/>
    <w:pPr>
      <w:ind w:left="480"/>
    </w:pPr>
  </w:style>
  <w:style w:type="character" w:styleId="af4">
    <w:name w:val="page number"/>
    <w:basedOn w:val="a5"/>
    <w:rsid w:val="000B0420"/>
  </w:style>
  <w:style w:type="paragraph" w:styleId="26">
    <w:name w:val="Body Text 2"/>
    <w:basedOn w:val="a4"/>
    <w:link w:val="27"/>
    <w:rsid w:val="000B0420"/>
    <w:pPr>
      <w:spacing w:after="120" w:line="480" w:lineRule="auto"/>
    </w:pPr>
  </w:style>
  <w:style w:type="character" w:customStyle="1" w:styleId="27">
    <w:name w:val="Основной текст 2 Знак"/>
    <w:basedOn w:val="a5"/>
    <w:link w:val="26"/>
    <w:rsid w:val="000B04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8">
    <w:name w:val="Body Text Indent 2"/>
    <w:basedOn w:val="a4"/>
    <w:link w:val="29"/>
    <w:rsid w:val="000B0420"/>
    <w:pPr>
      <w:spacing w:after="120" w:line="480" w:lineRule="auto"/>
      <w:ind w:left="283"/>
    </w:pPr>
  </w:style>
  <w:style w:type="character" w:customStyle="1" w:styleId="29">
    <w:name w:val="Основной текст с отступом 2 Знак"/>
    <w:basedOn w:val="a5"/>
    <w:link w:val="28"/>
    <w:rsid w:val="000B04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5">
    <w:name w:val="Body Text Indent"/>
    <w:basedOn w:val="a4"/>
    <w:link w:val="af6"/>
    <w:rsid w:val="000B0420"/>
    <w:pPr>
      <w:spacing w:after="120"/>
      <w:ind w:left="283"/>
    </w:pPr>
  </w:style>
  <w:style w:type="character" w:customStyle="1" w:styleId="af6">
    <w:name w:val="Основной текст с отступом Знак"/>
    <w:basedOn w:val="a5"/>
    <w:link w:val="af5"/>
    <w:rsid w:val="000B042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5"/>
    <w:rsid w:val="000B0420"/>
  </w:style>
  <w:style w:type="character" w:styleId="af7">
    <w:name w:val="FollowedHyperlink"/>
    <w:rsid w:val="000B0420"/>
    <w:rPr>
      <w:color w:val="800080"/>
      <w:u w:val="single"/>
    </w:rPr>
  </w:style>
  <w:style w:type="paragraph" w:styleId="42">
    <w:name w:val="toc 4"/>
    <w:basedOn w:val="a4"/>
    <w:next w:val="a4"/>
    <w:autoRedefine/>
    <w:unhideWhenUsed/>
    <w:rsid w:val="000B0420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51">
    <w:name w:val="toc 5"/>
    <w:basedOn w:val="a4"/>
    <w:next w:val="a4"/>
    <w:autoRedefine/>
    <w:unhideWhenUsed/>
    <w:rsid w:val="000B0420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61">
    <w:name w:val="toc 6"/>
    <w:basedOn w:val="a4"/>
    <w:next w:val="a4"/>
    <w:autoRedefine/>
    <w:unhideWhenUsed/>
    <w:rsid w:val="000B0420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1">
    <w:name w:val="toc 7"/>
    <w:basedOn w:val="a4"/>
    <w:next w:val="a4"/>
    <w:autoRedefine/>
    <w:unhideWhenUsed/>
    <w:rsid w:val="000B0420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1">
    <w:name w:val="toc 8"/>
    <w:basedOn w:val="a4"/>
    <w:next w:val="a4"/>
    <w:autoRedefine/>
    <w:unhideWhenUsed/>
    <w:rsid w:val="000B0420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1">
    <w:name w:val="toc 9"/>
    <w:basedOn w:val="a4"/>
    <w:next w:val="a4"/>
    <w:autoRedefine/>
    <w:unhideWhenUsed/>
    <w:rsid w:val="000B0420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table" w:customStyle="1" w:styleId="15">
    <w:name w:val="Сетка таблицы1"/>
    <w:basedOn w:val="a6"/>
    <w:next w:val="af3"/>
    <w:rsid w:val="000B04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Subtitle"/>
    <w:aliases w:val="Содержание"/>
    <w:basedOn w:val="a4"/>
    <w:next w:val="a4"/>
    <w:link w:val="af9"/>
    <w:qFormat/>
    <w:rsid w:val="000B0420"/>
    <w:pPr>
      <w:jc w:val="center"/>
    </w:pPr>
    <w:rPr>
      <w:b/>
      <w:sz w:val="32"/>
      <w:szCs w:val="32"/>
    </w:rPr>
  </w:style>
  <w:style w:type="character" w:customStyle="1" w:styleId="af9">
    <w:name w:val="Подзаголовок Знак"/>
    <w:aliases w:val="Содержание Знак"/>
    <w:basedOn w:val="a5"/>
    <w:link w:val="af8"/>
    <w:rsid w:val="000B0420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styleId="afa">
    <w:name w:val="No Spacing"/>
    <w:aliases w:val="Титульник"/>
    <w:qFormat/>
    <w:rsid w:val="000B0420"/>
    <w:pPr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b">
    <w:name w:val="Strong"/>
    <w:aliases w:val="1) Нумерованый список"/>
    <w:uiPriority w:val="22"/>
    <w:qFormat/>
    <w:rsid w:val="000B0420"/>
  </w:style>
  <w:style w:type="character" w:styleId="afc">
    <w:name w:val="Subtle Emphasis"/>
    <w:basedOn w:val="afb"/>
    <w:qFormat/>
    <w:rsid w:val="000B0420"/>
  </w:style>
  <w:style w:type="character" w:styleId="afd">
    <w:name w:val="Intense Emphasis"/>
    <w:aliases w:val="а) нумерованный список"/>
    <w:basedOn w:val="afc"/>
    <w:qFormat/>
    <w:rsid w:val="000B0420"/>
  </w:style>
  <w:style w:type="paragraph" w:styleId="20">
    <w:name w:val="Quote"/>
    <w:aliases w:val="Маркированый список"/>
    <w:basedOn w:val="a4"/>
    <w:next w:val="a4"/>
    <w:link w:val="2a"/>
    <w:qFormat/>
    <w:rsid w:val="000B0420"/>
    <w:pPr>
      <w:numPr>
        <w:numId w:val="3"/>
      </w:numPr>
      <w:tabs>
        <w:tab w:val="left" w:pos="993"/>
      </w:tabs>
    </w:pPr>
  </w:style>
  <w:style w:type="character" w:customStyle="1" w:styleId="2a">
    <w:name w:val="Цитата 2 Знак"/>
    <w:aliases w:val="Маркированый список Знак"/>
    <w:basedOn w:val="a5"/>
    <w:link w:val="20"/>
    <w:rsid w:val="000B04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2">
    <w:name w:val="Intense Quote"/>
    <w:aliases w:val="1) Вложенный список 1-й уровень"/>
    <w:basedOn w:val="a4"/>
    <w:next w:val="a4"/>
    <w:link w:val="afe"/>
    <w:qFormat/>
    <w:rsid w:val="000B0420"/>
    <w:pPr>
      <w:numPr>
        <w:numId w:val="5"/>
      </w:numPr>
      <w:tabs>
        <w:tab w:val="left" w:pos="1134"/>
      </w:tabs>
    </w:pPr>
  </w:style>
  <w:style w:type="character" w:customStyle="1" w:styleId="afe">
    <w:name w:val="Выделенная цитата Знак"/>
    <w:aliases w:val="1) Вложенный список 1-й уровень Знак"/>
    <w:basedOn w:val="a5"/>
    <w:link w:val="a2"/>
    <w:rsid w:val="000B042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">
    <w:name w:val="Subtle Reference"/>
    <w:aliases w:val="а) Вложенный список уровень 2"/>
    <w:basedOn w:val="afb"/>
    <w:qFormat/>
    <w:rsid w:val="000B0420"/>
  </w:style>
  <w:style w:type="numbering" w:customStyle="1" w:styleId="a">
    <w:name w:val="Вложенный список"/>
    <w:uiPriority w:val="99"/>
    <w:rsid w:val="000B0420"/>
    <w:pPr>
      <w:numPr>
        <w:numId w:val="4"/>
      </w:numPr>
    </w:pPr>
  </w:style>
  <w:style w:type="paragraph" w:customStyle="1" w:styleId="110">
    <w:name w:val="1) вложенный список 1 уровень"/>
    <w:basedOn w:val="a2"/>
    <w:next w:val="22"/>
    <w:link w:val="111"/>
    <w:qFormat/>
    <w:rsid w:val="000B0420"/>
  </w:style>
  <w:style w:type="paragraph" w:customStyle="1" w:styleId="22">
    <w:name w:val="а) вложенный список 2 уровень"/>
    <w:basedOn w:val="a2"/>
    <w:link w:val="2b"/>
    <w:qFormat/>
    <w:rsid w:val="000B0420"/>
    <w:pPr>
      <w:numPr>
        <w:ilvl w:val="1"/>
      </w:numPr>
      <w:tabs>
        <w:tab w:val="clear" w:pos="1134"/>
        <w:tab w:val="left" w:pos="1418"/>
      </w:tabs>
    </w:pPr>
  </w:style>
  <w:style w:type="character" w:customStyle="1" w:styleId="111">
    <w:name w:val="1) вложенный список 1 уровень Знак"/>
    <w:basedOn w:val="afe"/>
    <w:link w:val="110"/>
    <w:rsid w:val="000B04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0">
    <w:name w:val="Нумерованый список 1"/>
    <w:basedOn w:val="a4"/>
    <w:link w:val="16"/>
    <w:qFormat/>
    <w:rsid w:val="000B0420"/>
    <w:pPr>
      <w:numPr>
        <w:numId w:val="7"/>
      </w:numPr>
      <w:tabs>
        <w:tab w:val="left" w:pos="1134"/>
      </w:tabs>
    </w:pPr>
  </w:style>
  <w:style w:type="character" w:customStyle="1" w:styleId="2b">
    <w:name w:val="а) вложенный список 2 уровень Знак"/>
    <w:basedOn w:val="afe"/>
    <w:link w:val="22"/>
    <w:rsid w:val="000B04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1">
    <w:name w:val="а) нумерованный список2"/>
    <w:basedOn w:val="a4"/>
    <w:link w:val="2c"/>
    <w:qFormat/>
    <w:rsid w:val="000B0420"/>
    <w:pPr>
      <w:numPr>
        <w:numId w:val="2"/>
      </w:numPr>
      <w:tabs>
        <w:tab w:val="left" w:pos="1134"/>
      </w:tabs>
      <w:ind w:left="0" w:firstLine="709"/>
    </w:pPr>
  </w:style>
  <w:style w:type="character" w:customStyle="1" w:styleId="16">
    <w:name w:val="Нумерованый список 1 Знак"/>
    <w:link w:val="10"/>
    <w:rsid w:val="000B04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f0">
    <w:name w:val="caption"/>
    <w:basedOn w:val="a4"/>
    <w:next w:val="a4"/>
    <w:unhideWhenUsed/>
    <w:qFormat/>
    <w:rsid w:val="000B0420"/>
    <w:rPr>
      <w:b/>
      <w:bCs/>
      <w:sz w:val="20"/>
      <w:szCs w:val="20"/>
    </w:rPr>
  </w:style>
  <w:style w:type="character" w:customStyle="1" w:styleId="2c">
    <w:name w:val="а) нумерованный список2 Знак"/>
    <w:link w:val="21"/>
    <w:rsid w:val="000B04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3">
    <w:name w:val="Список использованных источников"/>
    <w:basedOn w:val="a4"/>
    <w:link w:val="aff1"/>
    <w:qFormat/>
    <w:rsid w:val="000B0420"/>
    <w:pPr>
      <w:numPr>
        <w:numId w:val="6"/>
      </w:numPr>
      <w:tabs>
        <w:tab w:val="left" w:pos="993"/>
      </w:tabs>
      <w:ind w:left="0" w:firstLine="709"/>
    </w:pPr>
  </w:style>
  <w:style w:type="paragraph" w:styleId="aff2">
    <w:name w:val="Document Map"/>
    <w:basedOn w:val="a4"/>
    <w:link w:val="aff3"/>
    <w:rsid w:val="000B0420"/>
    <w:rPr>
      <w:rFonts w:ascii="Tahoma" w:hAnsi="Tahoma" w:cs="Tahoma"/>
      <w:sz w:val="16"/>
      <w:szCs w:val="16"/>
    </w:rPr>
  </w:style>
  <w:style w:type="character" w:customStyle="1" w:styleId="aff3">
    <w:name w:val="Схема документа Знак"/>
    <w:basedOn w:val="a5"/>
    <w:link w:val="aff2"/>
    <w:rsid w:val="000B0420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f1">
    <w:name w:val="Список использованных источников Знак"/>
    <w:link w:val="a3"/>
    <w:rsid w:val="000B04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efault">
    <w:name w:val="Default"/>
    <w:rsid w:val="000B042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4">
    <w:name w:val="List Paragraph"/>
    <w:aliases w:val="СТП_Абзац списка"/>
    <w:basedOn w:val="a4"/>
    <w:link w:val="aff5"/>
    <w:uiPriority w:val="34"/>
    <w:qFormat/>
    <w:rsid w:val="000B0420"/>
    <w:pPr>
      <w:ind w:left="720"/>
      <w:contextualSpacing/>
    </w:pPr>
  </w:style>
  <w:style w:type="character" w:styleId="aff6">
    <w:name w:val="annotation reference"/>
    <w:basedOn w:val="a5"/>
    <w:semiHidden/>
    <w:unhideWhenUsed/>
    <w:rsid w:val="000B0420"/>
    <w:rPr>
      <w:sz w:val="16"/>
      <w:szCs w:val="16"/>
    </w:rPr>
  </w:style>
  <w:style w:type="paragraph" w:styleId="aff7">
    <w:name w:val="annotation text"/>
    <w:basedOn w:val="a4"/>
    <w:link w:val="aff8"/>
    <w:semiHidden/>
    <w:unhideWhenUsed/>
    <w:rsid w:val="000B0420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5"/>
    <w:link w:val="aff7"/>
    <w:semiHidden/>
    <w:rsid w:val="000B042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9">
    <w:name w:val="annotation subject"/>
    <w:basedOn w:val="aff7"/>
    <w:next w:val="aff7"/>
    <w:link w:val="affa"/>
    <w:semiHidden/>
    <w:unhideWhenUsed/>
    <w:rsid w:val="000B0420"/>
    <w:rPr>
      <w:b/>
      <w:bCs/>
    </w:rPr>
  </w:style>
  <w:style w:type="character" w:customStyle="1" w:styleId="affa">
    <w:name w:val="Тема примечания Знак"/>
    <w:basedOn w:val="aff8"/>
    <w:link w:val="aff9"/>
    <w:semiHidden/>
    <w:rsid w:val="000B042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b">
    <w:name w:val="Balloon Text"/>
    <w:basedOn w:val="a4"/>
    <w:link w:val="affc"/>
    <w:unhideWhenUsed/>
    <w:rsid w:val="000B04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c">
    <w:name w:val="Текст выноски Знак"/>
    <w:basedOn w:val="a5"/>
    <w:link w:val="affb"/>
    <w:rsid w:val="000B042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affd">
    <w:name w:val="ГОСТ"/>
    <w:basedOn w:val="a4"/>
    <w:link w:val="affe"/>
    <w:qFormat/>
    <w:rsid w:val="000B0420"/>
    <w:pPr>
      <w:shd w:val="clear" w:color="auto" w:fill="FFFFFF"/>
      <w:tabs>
        <w:tab w:val="left" w:pos="710"/>
      </w:tabs>
      <w:spacing w:line="276" w:lineRule="auto"/>
    </w:pPr>
    <w:rPr>
      <w:lang w:eastAsia="en-US"/>
    </w:rPr>
  </w:style>
  <w:style w:type="character" w:customStyle="1" w:styleId="affe">
    <w:name w:val="ГОСТ Знак"/>
    <w:link w:val="affd"/>
    <w:rsid w:val="000B042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aff5">
    <w:name w:val="Абзац списка Знак"/>
    <w:aliases w:val="СТП_Абзац списка Знак"/>
    <w:link w:val="aff4"/>
    <w:uiPriority w:val="34"/>
    <w:qFormat/>
    <w:locked/>
    <w:rsid w:val="000B042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">
    <w:name w:val="Осн текст Знак"/>
    <w:link w:val="afff0"/>
    <w:locked/>
    <w:rsid w:val="000B0420"/>
    <w:rPr>
      <w:sz w:val="28"/>
      <w:szCs w:val="28"/>
    </w:rPr>
  </w:style>
  <w:style w:type="paragraph" w:customStyle="1" w:styleId="afff0">
    <w:name w:val="Осн текст"/>
    <w:basedOn w:val="a4"/>
    <w:link w:val="afff"/>
    <w:qFormat/>
    <w:rsid w:val="000B0420"/>
    <w:rPr>
      <w:rFonts w:asciiTheme="minorHAnsi" w:eastAsiaTheme="minorHAnsi" w:hAnsiTheme="minorHAnsi" w:cstheme="minorBidi"/>
    </w:rPr>
  </w:style>
  <w:style w:type="paragraph" w:customStyle="1" w:styleId="afff1">
    <w:name w:val="Маркировка"/>
    <w:basedOn w:val="20"/>
    <w:qFormat/>
    <w:rsid w:val="000B0420"/>
    <w:pPr>
      <w:numPr>
        <w:numId w:val="0"/>
      </w:numPr>
      <w:ind w:left="1429" w:hanging="360"/>
    </w:pPr>
  </w:style>
  <w:style w:type="character" w:styleId="afff2">
    <w:name w:val="Emphasis"/>
    <w:uiPriority w:val="20"/>
    <w:qFormat/>
    <w:rsid w:val="000B0420"/>
    <w:rPr>
      <w:i/>
      <w:iCs/>
    </w:rPr>
  </w:style>
  <w:style w:type="paragraph" w:customStyle="1" w:styleId="11">
    <w:name w:val="1 Список"/>
    <w:basedOn w:val="a4"/>
    <w:link w:val="17"/>
    <w:qFormat/>
    <w:rsid w:val="000B0420"/>
    <w:pPr>
      <w:widowControl w:val="0"/>
      <w:numPr>
        <w:numId w:val="8"/>
      </w:numPr>
      <w:tabs>
        <w:tab w:val="right" w:pos="284"/>
      </w:tabs>
      <w:autoSpaceDE w:val="0"/>
      <w:autoSpaceDN w:val="0"/>
      <w:adjustRightInd w:val="0"/>
      <w:spacing w:before="120" w:line="276" w:lineRule="auto"/>
    </w:pPr>
    <w:rPr>
      <w:sz w:val="24"/>
      <w:szCs w:val="24"/>
    </w:rPr>
  </w:style>
  <w:style w:type="paragraph" w:customStyle="1" w:styleId="23">
    <w:name w:val="2 список"/>
    <w:basedOn w:val="a4"/>
    <w:qFormat/>
    <w:rsid w:val="000B0420"/>
    <w:pPr>
      <w:widowControl w:val="0"/>
      <w:numPr>
        <w:ilvl w:val="1"/>
        <w:numId w:val="8"/>
      </w:numPr>
      <w:tabs>
        <w:tab w:val="right" w:pos="709"/>
      </w:tabs>
      <w:autoSpaceDE w:val="0"/>
      <w:autoSpaceDN w:val="0"/>
      <w:adjustRightInd w:val="0"/>
      <w:spacing w:line="276" w:lineRule="auto"/>
    </w:pPr>
    <w:rPr>
      <w:sz w:val="24"/>
      <w:szCs w:val="24"/>
    </w:rPr>
  </w:style>
  <w:style w:type="character" w:customStyle="1" w:styleId="17">
    <w:name w:val="1 Список Знак"/>
    <w:link w:val="11"/>
    <w:rsid w:val="000B04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0">
    <w:name w:val="3 список"/>
    <w:basedOn w:val="a4"/>
    <w:qFormat/>
    <w:rsid w:val="000B0420"/>
    <w:pPr>
      <w:widowControl w:val="0"/>
      <w:numPr>
        <w:ilvl w:val="2"/>
        <w:numId w:val="8"/>
      </w:numPr>
      <w:tabs>
        <w:tab w:val="right" w:pos="1276"/>
      </w:tabs>
      <w:autoSpaceDE w:val="0"/>
      <w:autoSpaceDN w:val="0"/>
      <w:adjustRightInd w:val="0"/>
      <w:spacing w:line="276" w:lineRule="auto"/>
    </w:pPr>
    <w:rPr>
      <w:sz w:val="24"/>
      <w:szCs w:val="24"/>
    </w:rPr>
  </w:style>
  <w:style w:type="paragraph" w:customStyle="1" w:styleId="40">
    <w:name w:val="4 список"/>
    <w:basedOn w:val="a4"/>
    <w:qFormat/>
    <w:rsid w:val="000B0420"/>
    <w:pPr>
      <w:widowControl w:val="0"/>
      <w:numPr>
        <w:ilvl w:val="3"/>
        <w:numId w:val="8"/>
      </w:numPr>
      <w:tabs>
        <w:tab w:val="right" w:pos="1843"/>
      </w:tabs>
      <w:autoSpaceDE w:val="0"/>
      <w:autoSpaceDN w:val="0"/>
      <w:adjustRightInd w:val="0"/>
      <w:spacing w:line="276" w:lineRule="auto"/>
    </w:pPr>
    <w:rPr>
      <w:sz w:val="24"/>
      <w:szCs w:val="24"/>
    </w:rPr>
  </w:style>
  <w:style w:type="paragraph" w:customStyle="1" w:styleId="afff3">
    <w:name w:val="! основа"/>
    <w:basedOn w:val="a4"/>
    <w:link w:val="afff4"/>
    <w:qFormat/>
    <w:rsid w:val="000B0420"/>
    <w:pPr>
      <w:suppressAutoHyphens/>
      <w:spacing w:line="360" w:lineRule="auto"/>
      <w:ind w:firstLine="851"/>
    </w:pPr>
  </w:style>
  <w:style w:type="character" w:customStyle="1" w:styleId="afff4">
    <w:name w:val="! основа Знак"/>
    <w:link w:val="afff3"/>
    <w:rsid w:val="000B0420"/>
    <w:rPr>
      <w:rFonts w:ascii="Times New Roman" w:eastAsia="Times New Roman" w:hAnsi="Times New Roman" w:cs="Times New Roman"/>
      <w:sz w:val="28"/>
      <w:szCs w:val="28"/>
    </w:rPr>
  </w:style>
  <w:style w:type="paragraph" w:customStyle="1" w:styleId="Style5">
    <w:name w:val="Style5"/>
    <w:basedOn w:val="a4"/>
    <w:rsid w:val="000B0420"/>
    <w:pPr>
      <w:widowControl w:val="0"/>
      <w:autoSpaceDE w:val="0"/>
      <w:autoSpaceDN w:val="0"/>
      <w:adjustRightInd w:val="0"/>
      <w:spacing w:line="288" w:lineRule="exact"/>
      <w:ind w:firstLine="0"/>
      <w:jc w:val="left"/>
    </w:pPr>
    <w:rPr>
      <w:sz w:val="24"/>
      <w:szCs w:val="24"/>
    </w:rPr>
  </w:style>
  <w:style w:type="paragraph" w:customStyle="1" w:styleId="point">
    <w:name w:val="point"/>
    <w:basedOn w:val="a4"/>
    <w:rsid w:val="000B0420"/>
    <w:pPr>
      <w:spacing w:line="240" w:lineRule="auto"/>
      <w:ind w:firstLine="567"/>
    </w:pPr>
    <w:rPr>
      <w:sz w:val="24"/>
      <w:szCs w:val="24"/>
    </w:rPr>
  </w:style>
  <w:style w:type="paragraph" w:customStyle="1" w:styleId="newncpi">
    <w:name w:val="newncpi"/>
    <w:basedOn w:val="a4"/>
    <w:rsid w:val="000B0420"/>
    <w:pPr>
      <w:spacing w:line="240" w:lineRule="auto"/>
      <w:ind w:firstLine="567"/>
    </w:pPr>
    <w:rPr>
      <w:sz w:val="24"/>
      <w:szCs w:val="24"/>
    </w:rPr>
  </w:style>
  <w:style w:type="character" w:customStyle="1" w:styleId="afff5">
    <w:name w:val="Основной текст_"/>
    <w:link w:val="18"/>
    <w:uiPriority w:val="99"/>
    <w:locked/>
    <w:rsid w:val="000B0420"/>
    <w:rPr>
      <w:spacing w:val="-10"/>
      <w:sz w:val="32"/>
      <w:shd w:val="clear" w:color="auto" w:fill="FFFFFF"/>
    </w:rPr>
  </w:style>
  <w:style w:type="paragraph" w:customStyle="1" w:styleId="18">
    <w:name w:val="Основной текст1"/>
    <w:basedOn w:val="a4"/>
    <w:link w:val="afff5"/>
    <w:uiPriority w:val="99"/>
    <w:rsid w:val="000B0420"/>
    <w:pPr>
      <w:shd w:val="clear" w:color="auto" w:fill="FFFFFF"/>
      <w:spacing w:after="120" w:line="240" w:lineRule="atLeast"/>
      <w:ind w:firstLine="0"/>
      <w:jc w:val="left"/>
    </w:pPr>
    <w:rPr>
      <w:rFonts w:asciiTheme="minorHAnsi" w:eastAsiaTheme="minorHAnsi" w:hAnsiTheme="minorHAnsi" w:cstheme="minorBidi"/>
      <w:spacing w:val="-10"/>
      <w:sz w:val="32"/>
      <w:szCs w:val="22"/>
      <w:lang w:eastAsia="en-US"/>
    </w:rPr>
  </w:style>
  <w:style w:type="paragraph" w:customStyle="1" w:styleId="2d">
    <w:name w:val="Стиль2"/>
    <w:basedOn w:val="a4"/>
    <w:uiPriority w:val="99"/>
    <w:rsid w:val="000B0420"/>
    <w:pPr>
      <w:spacing w:line="240" w:lineRule="auto"/>
      <w:ind w:firstLine="0"/>
    </w:pPr>
    <w:rPr>
      <w:sz w:val="24"/>
      <w:szCs w:val="24"/>
    </w:rPr>
  </w:style>
  <w:style w:type="paragraph" w:customStyle="1" w:styleId="table10">
    <w:name w:val="table10"/>
    <w:basedOn w:val="a4"/>
    <w:rsid w:val="000B0420"/>
    <w:pPr>
      <w:spacing w:line="240" w:lineRule="auto"/>
      <w:ind w:firstLine="0"/>
      <w:jc w:val="left"/>
    </w:pPr>
    <w:rPr>
      <w:sz w:val="20"/>
      <w:szCs w:val="20"/>
    </w:rPr>
  </w:style>
  <w:style w:type="paragraph" w:styleId="afff6">
    <w:name w:val="Body Text"/>
    <w:basedOn w:val="a4"/>
    <w:link w:val="afff7"/>
    <w:rsid w:val="000B0420"/>
    <w:pPr>
      <w:spacing w:after="120"/>
    </w:pPr>
  </w:style>
  <w:style w:type="character" w:customStyle="1" w:styleId="afff7">
    <w:name w:val="Основной текст Знак"/>
    <w:basedOn w:val="a5"/>
    <w:link w:val="afff6"/>
    <w:rsid w:val="000B042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mw-headline">
    <w:name w:val="mw-headline"/>
    <w:rsid w:val="000B0420"/>
  </w:style>
  <w:style w:type="character" w:customStyle="1" w:styleId="mw-editsection">
    <w:name w:val="mw-editsection"/>
    <w:rsid w:val="000B0420"/>
  </w:style>
  <w:style w:type="character" w:customStyle="1" w:styleId="mw-editsection-bracket">
    <w:name w:val="mw-editsection-bracket"/>
    <w:rsid w:val="000B0420"/>
  </w:style>
  <w:style w:type="character" w:customStyle="1" w:styleId="mw-editsection-divider">
    <w:name w:val="mw-editsection-divider"/>
    <w:rsid w:val="000B0420"/>
  </w:style>
  <w:style w:type="character" w:customStyle="1" w:styleId="sentence">
    <w:name w:val="sentence"/>
    <w:rsid w:val="000B0420"/>
  </w:style>
  <w:style w:type="character" w:customStyle="1" w:styleId="ipa">
    <w:name w:val="ipa"/>
    <w:rsid w:val="000B0420"/>
  </w:style>
  <w:style w:type="paragraph" w:customStyle="1" w:styleId="a0">
    <w:name w:val="Глава"/>
    <w:basedOn w:val="1"/>
    <w:qFormat/>
    <w:rsid w:val="000B0420"/>
    <w:pPr>
      <w:keepLines/>
      <w:pageBreakBefore w:val="0"/>
      <w:numPr>
        <w:numId w:val="9"/>
      </w:numPr>
      <w:tabs>
        <w:tab w:val="clear" w:pos="284"/>
      </w:tabs>
      <w:ind w:left="0" w:firstLine="0"/>
    </w:pPr>
    <w:rPr>
      <w:rFonts w:eastAsia="Calibri"/>
      <w:kern w:val="0"/>
      <w:szCs w:val="28"/>
      <w:lang w:eastAsia="en-US"/>
    </w:rPr>
  </w:style>
  <w:style w:type="paragraph" w:customStyle="1" w:styleId="a1">
    <w:name w:val="Подглава"/>
    <w:basedOn w:val="2"/>
    <w:qFormat/>
    <w:rsid w:val="000B0420"/>
    <w:pPr>
      <w:keepLines/>
      <w:numPr>
        <w:numId w:val="9"/>
      </w:numPr>
      <w:tabs>
        <w:tab w:val="clear" w:pos="1134"/>
      </w:tabs>
      <w:spacing w:line="264" w:lineRule="auto"/>
      <w:jc w:val="left"/>
    </w:pPr>
    <w:rPr>
      <w:iCs w:val="0"/>
      <w:kern w:val="0"/>
      <w:szCs w:val="26"/>
      <w:lang w:eastAsia="en-US"/>
    </w:rPr>
  </w:style>
  <w:style w:type="paragraph" w:customStyle="1" w:styleId="14">
    <w:name w:val="Стиль14"/>
    <w:basedOn w:val="aff4"/>
    <w:qFormat/>
    <w:rsid w:val="000B0420"/>
    <w:pPr>
      <w:numPr>
        <w:numId w:val="10"/>
      </w:numPr>
      <w:tabs>
        <w:tab w:val="num" w:pos="360"/>
      </w:tabs>
      <w:ind w:left="720" w:firstLine="709"/>
      <w:jc w:val="left"/>
    </w:pPr>
    <w:rPr>
      <w:rFonts w:eastAsia="Calibri"/>
      <w:b/>
      <w:sz w:val="32"/>
      <w:lang w:eastAsia="en-US"/>
    </w:rPr>
  </w:style>
  <w:style w:type="paragraph" w:customStyle="1" w:styleId="2e">
    <w:name w:val="Загол2"/>
    <w:basedOn w:val="a4"/>
    <w:uiPriority w:val="99"/>
    <w:rsid w:val="000B0420"/>
    <w:pPr>
      <w:shd w:val="clear" w:color="auto" w:fill="FFFFFF"/>
      <w:jc w:val="left"/>
    </w:pPr>
    <w:rPr>
      <w:b/>
      <w:bCs/>
    </w:rPr>
  </w:style>
  <w:style w:type="character" w:customStyle="1" w:styleId="afff8">
    <w:name w:val="Ключевое слово"/>
    <w:rsid w:val="000B0420"/>
    <w:rPr>
      <w:b/>
      <w:bCs w:val="0"/>
    </w:rPr>
  </w:style>
  <w:style w:type="character" w:customStyle="1" w:styleId="citation">
    <w:name w:val="citation"/>
    <w:rsid w:val="000B0420"/>
  </w:style>
  <w:style w:type="paragraph" w:customStyle="1" w:styleId="123">
    <w:name w:val="Список123"/>
    <w:basedOn w:val="a4"/>
    <w:qFormat/>
    <w:rsid w:val="000B0420"/>
    <w:pPr>
      <w:numPr>
        <w:numId w:val="11"/>
      </w:numPr>
      <w:ind w:left="0" w:firstLine="709"/>
    </w:pPr>
    <w:rPr>
      <w:sz w:val="24"/>
      <w:szCs w:val="24"/>
    </w:rPr>
  </w:style>
  <w:style w:type="character" w:customStyle="1" w:styleId="normaltextrun">
    <w:name w:val="normaltextrun"/>
    <w:basedOn w:val="a5"/>
    <w:rsid w:val="001A2AF3"/>
  </w:style>
  <w:style w:type="paragraph" w:customStyle="1" w:styleId="140">
    <w:name w:val="Обычный + 14 пт"/>
    <w:aliases w:val="По ширине,Первая строка:  1,75 см,Черный,разреженный на  0,05 пт,25 см"/>
    <w:basedOn w:val="a4"/>
    <w:rsid w:val="00C107C9"/>
    <w:pPr>
      <w:widowControl w:val="0"/>
      <w:numPr>
        <w:numId w:val="12"/>
      </w:numPr>
      <w:ind w:left="0" w:firstLine="993"/>
    </w:pPr>
    <w:rPr>
      <w:rFonts w:eastAsia="SimSun"/>
    </w:rPr>
  </w:style>
  <w:style w:type="paragraph" w:customStyle="1" w:styleId="afff9">
    <w:name w:val="Списки"/>
    <w:basedOn w:val="a4"/>
    <w:qFormat/>
    <w:rsid w:val="00C107C9"/>
    <w:pPr>
      <w:tabs>
        <w:tab w:val="left" w:pos="993"/>
      </w:tabs>
      <w:autoSpaceDE w:val="0"/>
      <w:autoSpaceDN w:val="0"/>
      <w:adjustRightInd w:val="0"/>
      <w:spacing w:line="240" w:lineRule="auto"/>
    </w:pPr>
    <w:rPr>
      <w:rFonts w:eastAsia="SimSun"/>
      <w:lang w:val="zh-CN" w:eastAsia="zh-CN"/>
    </w:rPr>
  </w:style>
  <w:style w:type="paragraph" w:customStyle="1" w:styleId="19">
    <w:name w:val="1"/>
    <w:basedOn w:val="a4"/>
    <w:next w:val="ae"/>
    <w:uiPriority w:val="99"/>
    <w:rsid w:val="00584613"/>
    <w:pPr>
      <w:spacing w:before="100" w:beforeAutospacing="1" w:after="100" w:afterAutospacing="1"/>
    </w:pPr>
  </w:style>
  <w:style w:type="paragraph" w:customStyle="1" w:styleId="whitespace-normal">
    <w:name w:val="whitespace-normal"/>
    <w:basedOn w:val="a4"/>
    <w:rsid w:val="00EA01B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UA" w:eastAsia="ru-UA"/>
    </w:rPr>
  </w:style>
  <w:style w:type="paragraph" w:customStyle="1" w:styleId="afffa">
    <w:basedOn w:val="a4"/>
    <w:next w:val="ae"/>
    <w:uiPriority w:val="99"/>
    <w:rsid w:val="00481F03"/>
    <w:pPr>
      <w:spacing w:before="100" w:beforeAutospacing="1" w:after="100" w:afterAutospacing="1"/>
    </w:pPr>
  </w:style>
  <w:style w:type="character" w:customStyle="1" w:styleId="WW8Num2z0">
    <w:name w:val="WW8Num2z0"/>
    <w:rsid w:val="00884AF3"/>
    <w:rPr>
      <w:rFonts w:hint="default"/>
    </w:rPr>
  </w:style>
  <w:style w:type="character" w:customStyle="1" w:styleId="WW8Num3z0">
    <w:name w:val="WW8Num3z0"/>
    <w:rsid w:val="00884AF3"/>
    <w:rPr>
      <w:rFonts w:ascii="Symbol" w:hAnsi="Symbol" w:cs="Symbol" w:hint="default"/>
    </w:rPr>
  </w:style>
  <w:style w:type="character" w:customStyle="1" w:styleId="WW8Num4z0">
    <w:name w:val="WW8Num4z0"/>
    <w:rsid w:val="00884AF3"/>
    <w:rPr>
      <w:rFonts w:ascii="Symbol" w:hAnsi="Symbol" w:cs="Symbol" w:hint="default"/>
    </w:rPr>
  </w:style>
  <w:style w:type="character" w:customStyle="1" w:styleId="WW8Num5z0">
    <w:name w:val="WW8Num5z0"/>
    <w:rsid w:val="00884AF3"/>
    <w:rPr>
      <w:rFonts w:hint="default"/>
    </w:rPr>
  </w:style>
  <w:style w:type="character" w:customStyle="1" w:styleId="WW8Num6z0">
    <w:name w:val="WW8Num6z0"/>
    <w:rsid w:val="00884AF3"/>
    <w:rPr>
      <w:rFonts w:ascii="Symbol" w:hAnsi="Symbol" w:cs="Symbol" w:hint="default"/>
    </w:rPr>
  </w:style>
  <w:style w:type="character" w:customStyle="1" w:styleId="WW8Num7z0">
    <w:name w:val="WW8Num7z0"/>
    <w:rsid w:val="00884AF3"/>
    <w:rPr>
      <w:rFonts w:ascii="Symbol" w:hAnsi="Symbol" w:cs="Symbol" w:hint="default"/>
    </w:rPr>
  </w:style>
  <w:style w:type="character" w:customStyle="1" w:styleId="WW8Num8z0">
    <w:name w:val="WW8Num8z0"/>
    <w:rsid w:val="00884AF3"/>
    <w:rPr>
      <w:rFonts w:ascii="Times New Roman" w:hAnsi="Times New Roman" w:cs="Times New Roman" w:hint="default"/>
      <w:b w:val="0"/>
      <w:i w:val="0"/>
      <w:color w:val="000000"/>
      <w:sz w:val="28"/>
    </w:rPr>
  </w:style>
  <w:style w:type="character" w:customStyle="1" w:styleId="WW8Num9z0">
    <w:name w:val="WW8Num9z0"/>
    <w:rsid w:val="00884AF3"/>
    <w:rPr>
      <w:rFonts w:ascii="Times New Roman" w:hAnsi="Times New Roman" w:cs="Times New Roman" w:hint="default"/>
      <w:b w:val="0"/>
      <w:i w:val="0"/>
      <w:color w:val="000000"/>
      <w:sz w:val="28"/>
    </w:rPr>
  </w:style>
  <w:style w:type="character" w:customStyle="1" w:styleId="WW8Num10z0">
    <w:name w:val="WW8Num10z0"/>
    <w:rsid w:val="00884AF3"/>
    <w:rPr>
      <w:rFonts w:ascii="Times New Roman" w:hAnsi="Times New Roman" w:cs="Times New Roman" w:hint="default"/>
      <w:sz w:val="28"/>
    </w:rPr>
  </w:style>
  <w:style w:type="character" w:customStyle="1" w:styleId="WW8Num10z1">
    <w:name w:val="WW8Num10z1"/>
    <w:rsid w:val="00884AF3"/>
    <w:rPr>
      <w:rFonts w:hint="default"/>
    </w:rPr>
  </w:style>
  <w:style w:type="character" w:customStyle="1" w:styleId="WW8Num11z0">
    <w:name w:val="WW8Num11z0"/>
    <w:rsid w:val="00884AF3"/>
    <w:rPr>
      <w:rFonts w:ascii="Times New Roman" w:hAnsi="Times New Roman" w:cs="Times New Roman" w:hint="default"/>
      <w:b w:val="0"/>
      <w:i w:val="0"/>
      <w:sz w:val="28"/>
    </w:rPr>
  </w:style>
  <w:style w:type="character" w:customStyle="1" w:styleId="WW8Num1z0">
    <w:name w:val="WW8Num1z0"/>
    <w:rsid w:val="00884AF3"/>
    <w:rPr>
      <w:rFonts w:ascii="Times New Roman" w:eastAsia="Times New Roman" w:hAnsi="Times New Roman" w:cs="Times New Roman" w:hint="default"/>
    </w:rPr>
  </w:style>
  <w:style w:type="character" w:customStyle="1" w:styleId="WW8Num1z1">
    <w:name w:val="WW8Num1z1"/>
    <w:rsid w:val="00884AF3"/>
    <w:rPr>
      <w:rFonts w:ascii="Courier New" w:hAnsi="Courier New" w:cs="Courier New" w:hint="default"/>
    </w:rPr>
  </w:style>
  <w:style w:type="character" w:customStyle="1" w:styleId="WW8Num1z2">
    <w:name w:val="WW8Num1z2"/>
    <w:rsid w:val="00884AF3"/>
    <w:rPr>
      <w:rFonts w:ascii="Wingdings" w:hAnsi="Wingdings" w:cs="Wingdings" w:hint="default"/>
    </w:rPr>
  </w:style>
  <w:style w:type="character" w:customStyle="1" w:styleId="WW8Num1z3">
    <w:name w:val="WW8Num1z3"/>
    <w:rsid w:val="00884AF3"/>
    <w:rPr>
      <w:rFonts w:ascii="Symbol" w:hAnsi="Symbol" w:cs="Symbol" w:hint="default"/>
    </w:rPr>
  </w:style>
  <w:style w:type="character" w:customStyle="1" w:styleId="WW8Num2z1">
    <w:name w:val="WW8Num2z1"/>
    <w:rsid w:val="00884AF3"/>
    <w:rPr>
      <w:rFonts w:ascii="Courier New" w:hAnsi="Courier New" w:cs="Courier New" w:hint="default"/>
      <w:sz w:val="20"/>
    </w:rPr>
  </w:style>
  <w:style w:type="character" w:customStyle="1" w:styleId="WW8Num2z2">
    <w:name w:val="WW8Num2z2"/>
    <w:rsid w:val="00884AF3"/>
    <w:rPr>
      <w:rFonts w:ascii="Wingdings" w:hAnsi="Wingdings" w:cs="Wingdings" w:hint="default"/>
      <w:sz w:val="20"/>
    </w:rPr>
  </w:style>
  <w:style w:type="character" w:customStyle="1" w:styleId="WW8Num3z1">
    <w:name w:val="WW8Num3z1"/>
    <w:rsid w:val="00884AF3"/>
    <w:rPr>
      <w:rFonts w:ascii="Courier New" w:hAnsi="Courier New" w:cs="Courier New" w:hint="default"/>
    </w:rPr>
  </w:style>
  <w:style w:type="character" w:customStyle="1" w:styleId="WW8Num3z2">
    <w:name w:val="WW8Num3z2"/>
    <w:rsid w:val="00884AF3"/>
    <w:rPr>
      <w:rFonts w:ascii="Wingdings" w:hAnsi="Wingdings" w:cs="Wingdings" w:hint="default"/>
    </w:rPr>
  </w:style>
  <w:style w:type="character" w:customStyle="1" w:styleId="WW8Num3z3">
    <w:name w:val="WW8Num3z3"/>
    <w:rsid w:val="00884AF3"/>
    <w:rPr>
      <w:rFonts w:ascii="Symbol" w:hAnsi="Symbol" w:cs="Symbol" w:hint="default"/>
    </w:rPr>
  </w:style>
  <w:style w:type="character" w:customStyle="1" w:styleId="WW8Num4z1">
    <w:name w:val="WW8Num4z1"/>
    <w:rsid w:val="00884AF3"/>
    <w:rPr>
      <w:rFonts w:hint="default"/>
    </w:rPr>
  </w:style>
  <w:style w:type="character" w:customStyle="1" w:styleId="WW8Num5z1">
    <w:name w:val="WW8Num5z1"/>
    <w:rsid w:val="00884AF3"/>
    <w:rPr>
      <w:rFonts w:ascii="Courier New" w:hAnsi="Courier New" w:cs="Courier New" w:hint="default"/>
      <w:sz w:val="20"/>
    </w:rPr>
  </w:style>
  <w:style w:type="character" w:customStyle="1" w:styleId="WW8Num5z2">
    <w:name w:val="WW8Num5z2"/>
    <w:rsid w:val="00884AF3"/>
    <w:rPr>
      <w:rFonts w:ascii="Wingdings" w:hAnsi="Wingdings" w:cs="Wingdings" w:hint="default"/>
      <w:sz w:val="20"/>
    </w:rPr>
  </w:style>
  <w:style w:type="character" w:customStyle="1" w:styleId="WW8Num6z1">
    <w:name w:val="WW8Num6z1"/>
    <w:rsid w:val="00884AF3"/>
    <w:rPr>
      <w:rFonts w:ascii="Courier New" w:hAnsi="Courier New" w:cs="Courier New" w:hint="default"/>
      <w:sz w:val="20"/>
    </w:rPr>
  </w:style>
  <w:style w:type="character" w:customStyle="1" w:styleId="WW8Num6z2">
    <w:name w:val="WW8Num6z2"/>
    <w:rsid w:val="00884AF3"/>
    <w:rPr>
      <w:rFonts w:ascii="Wingdings" w:hAnsi="Wingdings" w:cs="Wingdings" w:hint="default"/>
      <w:sz w:val="20"/>
    </w:rPr>
  </w:style>
  <w:style w:type="character" w:customStyle="1" w:styleId="WW8Num7z1">
    <w:name w:val="WW8Num7z1"/>
    <w:rsid w:val="00884AF3"/>
    <w:rPr>
      <w:rFonts w:ascii="Courier New" w:hAnsi="Courier New" w:cs="Courier New" w:hint="default"/>
      <w:sz w:val="20"/>
    </w:rPr>
  </w:style>
  <w:style w:type="character" w:customStyle="1" w:styleId="WW8Num7z2">
    <w:name w:val="WW8Num7z2"/>
    <w:rsid w:val="00884AF3"/>
    <w:rPr>
      <w:rFonts w:ascii="Wingdings" w:hAnsi="Wingdings" w:cs="Wingdings" w:hint="default"/>
      <w:sz w:val="20"/>
    </w:rPr>
  </w:style>
  <w:style w:type="character" w:customStyle="1" w:styleId="WW8Num9z1">
    <w:name w:val="WW8Num9z1"/>
    <w:rsid w:val="00884AF3"/>
    <w:rPr>
      <w:rFonts w:ascii="Courier New" w:hAnsi="Courier New" w:cs="Courier New" w:hint="default"/>
      <w:sz w:val="20"/>
    </w:rPr>
  </w:style>
  <w:style w:type="character" w:customStyle="1" w:styleId="WW8Num9z2">
    <w:name w:val="WW8Num9z2"/>
    <w:rsid w:val="00884AF3"/>
    <w:rPr>
      <w:rFonts w:ascii="Wingdings" w:hAnsi="Wingdings" w:cs="Wingdings" w:hint="default"/>
      <w:sz w:val="20"/>
    </w:rPr>
  </w:style>
  <w:style w:type="character" w:customStyle="1" w:styleId="WW8Num10z2">
    <w:name w:val="WW8Num10z2"/>
    <w:rsid w:val="00884AF3"/>
    <w:rPr>
      <w:rFonts w:ascii="Wingdings" w:hAnsi="Wingdings" w:cs="Wingdings" w:hint="default"/>
    </w:rPr>
  </w:style>
  <w:style w:type="character" w:customStyle="1" w:styleId="WW8Num11z1">
    <w:name w:val="WW8Num11z1"/>
    <w:rsid w:val="00884AF3"/>
    <w:rPr>
      <w:rFonts w:ascii="Courier New" w:hAnsi="Courier New" w:cs="Courier New" w:hint="default"/>
    </w:rPr>
  </w:style>
  <w:style w:type="character" w:customStyle="1" w:styleId="WW8Num11z2">
    <w:name w:val="WW8Num11z2"/>
    <w:rsid w:val="00884AF3"/>
    <w:rPr>
      <w:rFonts w:ascii="Wingdings" w:hAnsi="Wingdings" w:cs="Wingdings" w:hint="default"/>
    </w:rPr>
  </w:style>
  <w:style w:type="character" w:customStyle="1" w:styleId="WW8Num11z3">
    <w:name w:val="WW8Num11z3"/>
    <w:rsid w:val="00884AF3"/>
    <w:rPr>
      <w:rFonts w:ascii="Symbol" w:hAnsi="Symbol" w:cs="Symbol" w:hint="default"/>
    </w:rPr>
  </w:style>
  <w:style w:type="character" w:customStyle="1" w:styleId="WW8Num13z0">
    <w:name w:val="WW8Num13z0"/>
    <w:rsid w:val="00884AF3"/>
    <w:rPr>
      <w:rFonts w:ascii="Times New Roman" w:eastAsia="Times New Roman" w:hAnsi="Times New Roman" w:cs="Times New Roman" w:hint="default"/>
    </w:rPr>
  </w:style>
  <w:style w:type="character" w:customStyle="1" w:styleId="WW8Num13z1">
    <w:name w:val="WW8Num13z1"/>
    <w:rsid w:val="00884AF3"/>
    <w:rPr>
      <w:rFonts w:ascii="Courier New" w:hAnsi="Courier New" w:cs="Courier New" w:hint="default"/>
    </w:rPr>
  </w:style>
  <w:style w:type="character" w:customStyle="1" w:styleId="WW8Num13z2">
    <w:name w:val="WW8Num13z2"/>
    <w:rsid w:val="00884AF3"/>
    <w:rPr>
      <w:rFonts w:ascii="Wingdings" w:hAnsi="Wingdings" w:cs="Wingdings" w:hint="default"/>
    </w:rPr>
  </w:style>
  <w:style w:type="character" w:customStyle="1" w:styleId="WW8Num13z3">
    <w:name w:val="WW8Num13z3"/>
    <w:rsid w:val="00884AF3"/>
    <w:rPr>
      <w:rFonts w:ascii="Symbol" w:hAnsi="Symbol" w:cs="Symbol" w:hint="default"/>
    </w:rPr>
  </w:style>
  <w:style w:type="character" w:customStyle="1" w:styleId="WW8Num14z0">
    <w:name w:val="WW8Num14z0"/>
    <w:rsid w:val="00884AF3"/>
    <w:rPr>
      <w:rFonts w:ascii="Times New Roman" w:eastAsia="Times New Roman" w:hAnsi="Times New Roman" w:cs="Times New Roman" w:hint="default"/>
    </w:rPr>
  </w:style>
  <w:style w:type="character" w:customStyle="1" w:styleId="WW8Num14z1">
    <w:name w:val="WW8Num14z1"/>
    <w:rsid w:val="00884AF3"/>
    <w:rPr>
      <w:rFonts w:ascii="Courier New" w:hAnsi="Courier New" w:cs="Courier New" w:hint="default"/>
    </w:rPr>
  </w:style>
  <w:style w:type="character" w:customStyle="1" w:styleId="WW8Num14z2">
    <w:name w:val="WW8Num14z2"/>
    <w:rsid w:val="00884AF3"/>
    <w:rPr>
      <w:rFonts w:ascii="Wingdings" w:hAnsi="Wingdings" w:cs="Wingdings" w:hint="default"/>
    </w:rPr>
  </w:style>
  <w:style w:type="character" w:customStyle="1" w:styleId="WW8Num14z3">
    <w:name w:val="WW8Num14z3"/>
    <w:rsid w:val="00884AF3"/>
    <w:rPr>
      <w:rFonts w:ascii="Symbol" w:hAnsi="Symbol" w:cs="Symbol" w:hint="default"/>
    </w:rPr>
  </w:style>
  <w:style w:type="character" w:customStyle="1" w:styleId="WW8Num15z0">
    <w:name w:val="WW8Num15z0"/>
    <w:rsid w:val="00884AF3"/>
    <w:rPr>
      <w:rFonts w:ascii="Symbol" w:hAnsi="Symbol" w:cs="Symbol" w:hint="default"/>
      <w:sz w:val="20"/>
    </w:rPr>
  </w:style>
  <w:style w:type="character" w:customStyle="1" w:styleId="WW8Num15z1">
    <w:name w:val="WW8Num15z1"/>
    <w:rsid w:val="00884AF3"/>
    <w:rPr>
      <w:rFonts w:ascii="Courier New" w:hAnsi="Courier New" w:cs="Courier New" w:hint="default"/>
      <w:sz w:val="20"/>
    </w:rPr>
  </w:style>
  <w:style w:type="character" w:customStyle="1" w:styleId="WW8Num15z2">
    <w:name w:val="WW8Num15z2"/>
    <w:rsid w:val="00884AF3"/>
    <w:rPr>
      <w:rFonts w:ascii="Wingdings" w:hAnsi="Wingdings" w:cs="Wingdings" w:hint="default"/>
      <w:sz w:val="20"/>
    </w:rPr>
  </w:style>
  <w:style w:type="character" w:customStyle="1" w:styleId="WW8Num16z0">
    <w:name w:val="WW8Num16z0"/>
    <w:rsid w:val="00884AF3"/>
    <w:rPr>
      <w:rFonts w:ascii="Symbol" w:hAnsi="Symbol" w:cs="Symbol" w:hint="default"/>
    </w:rPr>
  </w:style>
  <w:style w:type="character" w:customStyle="1" w:styleId="WW8Num16z1">
    <w:name w:val="WW8Num16z1"/>
    <w:rsid w:val="00884AF3"/>
    <w:rPr>
      <w:rFonts w:ascii="Courier New" w:hAnsi="Courier New" w:cs="Courier New" w:hint="default"/>
    </w:rPr>
  </w:style>
  <w:style w:type="character" w:customStyle="1" w:styleId="WW8Num16z2">
    <w:name w:val="WW8Num16z2"/>
    <w:rsid w:val="00884AF3"/>
    <w:rPr>
      <w:rFonts w:ascii="Wingdings" w:hAnsi="Wingdings" w:cs="Wingdings" w:hint="default"/>
    </w:rPr>
  </w:style>
  <w:style w:type="character" w:customStyle="1" w:styleId="WW8Num17z0">
    <w:name w:val="WW8Num17z0"/>
    <w:rsid w:val="00884AF3"/>
    <w:rPr>
      <w:rFonts w:ascii="Symbol" w:hAnsi="Symbol" w:cs="Symbol" w:hint="default"/>
      <w:sz w:val="20"/>
    </w:rPr>
  </w:style>
  <w:style w:type="character" w:customStyle="1" w:styleId="WW8Num17z1">
    <w:name w:val="WW8Num17z1"/>
    <w:rsid w:val="00884AF3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884AF3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884AF3"/>
    <w:rPr>
      <w:rFonts w:ascii="Symbol" w:hAnsi="Symbol" w:cs="Symbol" w:hint="default"/>
      <w:sz w:val="20"/>
    </w:rPr>
  </w:style>
  <w:style w:type="character" w:customStyle="1" w:styleId="WW8Num18z1">
    <w:name w:val="WW8Num18z1"/>
    <w:rsid w:val="00884AF3"/>
    <w:rPr>
      <w:rFonts w:ascii="Courier New" w:hAnsi="Courier New" w:cs="Courier New" w:hint="default"/>
      <w:sz w:val="20"/>
    </w:rPr>
  </w:style>
  <w:style w:type="character" w:customStyle="1" w:styleId="WW8Num18z2">
    <w:name w:val="WW8Num18z2"/>
    <w:rsid w:val="00884AF3"/>
    <w:rPr>
      <w:rFonts w:ascii="Wingdings" w:hAnsi="Wingdings" w:cs="Wingdings" w:hint="default"/>
      <w:sz w:val="20"/>
    </w:rPr>
  </w:style>
  <w:style w:type="character" w:customStyle="1" w:styleId="WW8Num19z0">
    <w:name w:val="WW8Num19z0"/>
    <w:rsid w:val="00884AF3"/>
    <w:rPr>
      <w:rFonts w:hint="default"/>
    </w:rPr>
  </w:style>
  <w:style w:type="character" w:customStyle="1" w:styleId="WW8Num20z0">
    <w:name w:val="WW8Num20z0"/>
    <w:rsid w:val="00884AF3"/>
    <w:rPr>
      <w:rFonts w:ascii="Times New Roman" w:eastAsia="Times New Roman" w:hAnsi="Times New Roman" w:cs="Times New Roman" w:hint="default"/>
    </w:rPr>
  </w:style>
  <w:style w:type="character" w:customStyle="1" w:styleId="WW8Num20z1">
    <w:name w:val="WW8Num20z1"/>
    <w:rsid w:val="00884AF3"/>
    <w:rPr>
      <w:rFonts w:ascii="Courier New" w:hAnsi="Courier New" w:cs="Courier New" w:hint="default"/>
    </w:rPr>
  </w:style>
  <w:style w:type="character" w:customStyle="1" w:styleId="WW8Num20z2">
    <w:name w:val="WW8Num20z2"/>
    <w:rsid w:val="00884AF3"/>
    <w:rPr>
      <w:rFonts w:ascii="Wingdings" w:hAnsi="Wingdings" w:cs="Wingdings" w:hint="default"/>
    </w:rPr>
  </w:style>
  <w:style w:type="character" w:customStyle="1" w:styleId="WW8Num20z3">
    <w:name w:val="WW8Num20z3"/>
    <w:rsid w:val="00884AF3"/>
    <w:rPr>
      <w:rFonts w:ascii="Symbol" w:hAnsi="Symbol" w:cs="Symbol" w:hint="default"/>
    </w:rPr>
  </w:style>
  <w:style w:type="character" w:customStyle="1" w:styleId="WW8Num21z0">
    <w:name w:val="WW8Num21z0"/>
    <w:rsid w:val="00884AF3"/>
    <w:rPr>
      <w:rFonts w:ascii="Times New Roman" w:eastAsia="Times New Roman" w:hAnsi="Times New Roman" w:cs="Times New Roman" w:hint="default"/>
    </w:rPr>
  </w:style>
  <w:style w:type="character" w:customStyle="1" w:styleId="WW8Num21z1">
    <w:name w:val="WW8Num21z1"/>
    <w:rsid w:val="00884AF3"/>
    <w:rPr>
      <w:rFonts w:ascii="Courier New" w:hAnsi="Courier New" w:cs="Courier New" w:hint="default"/>
    </w:rPr>
  </w:style>
  <w:style w:type="character" w:customStyle="1" w:styleId="WW8Num21z2">
    <w:name w:val="WW8Num21z2"/>
    <w:rsid w:val="00884AF3"/>
    <w:rPr>
      <w:rFonts w:ascii="Wingdings" w:hAnsi="Wingdings" w:cs="Wingdings" w:hint="default"/>
    </w:rPr>
  </w:style>
  <w:style w:type="character" w:customStyle="1" w:styleId="WW8Num21z3">
    <w:name w:val="WW8Num21z3"/>
    <w:rsid w:val="00884AF3"/>
    <w:rPr>
      <w:rFonts w:ascii="Symbol" w:hAnsi="Symbol" w:cs="Symbol" w:hint="default"/>
    </w:rPr>
  </w:style>
  <w:style w:type="character" w:customStyle="1" w:styleId="WW8Num22z0">
    <w:name w:val="WW8Num22z0"/>
    <w:rsid w:val="00884AF3"/>
    <w:rPr>
      <w:rFonts w:ascii="Symbol" w:hAnsi="Symbol" w:cs="Symbol" w:hint="default"/>
      <w:sz w:val="20"/>
    </w:rPr>
  </w:style>
  <w:style w:type="character" w:customStyle="1" w:styleId="WW8Num22z1">
    <w:name w:val="WW8Num22z1"/>
    <w:rsid w:val="00884AF3"/>
    <w:rPr>
      <w:rFonts w:ascii="Courier New" w:hAnsi="Courier New" w:cs="Courier New" w:hint="default"/>
      <w:sz w:val="20"/>
    </w:rPr>
  </w:style>
  <w:style w:type="character" w:customStyle="1" w:styleId="WW8Num22z2">
    <w:name w:val="WW8Num22z2"/>
    <w:rsid w:val="00884AF3"/>
    <w:rPr>
      <w:rFonts w:ascii="Wingdings" w:hAnsi="Wingdings" w:cs="Wingdings" w:hint="default"/>
      <w:sz w:val="20"/>
    </w:rPr>
  </w:style>
  <w:style w:type="character" w:customStyle="1" w:styleId="WW8Num23z0">
    <w:name w:val="WW8Num23z0"/>
    <w:rsid w:val="00884AF3"/>
    <w:rPr>
      <w:rFonts w:ascii="Symbol" w:hAnsi="Symbol" w:cs="Symbol" w:hint="default"/>
    </w:rPr>
  </w:style>
  <w:style w:type="character" w:customStyle="1" w:styleId="WW8Num23z1">
    <w:name w:val="WW8Num23z1"/>
    <w:rsid w:val="00884AF3"/>
    <w:rPr>
      <w:rFonts w:ascii="Courier New" w:hAnsi="Courier New" w:cs="Courier New" w:hint="default"/>
    </w:rPr>
  </w:style>
  <w:style w:type="character" w:customStyle="1" w:styleId="WW8Num23z2">
    <w:name w:val="WW8Num23z2"/>
    <w:rsid w:val="00884AF3"/>
    <w:rPr>
      <w:rFonts w:ascii="Wingdings" w:hAnsi="Wingdings" w:cs="Wingdings" w:hint="default"/>
    </w:rPr>
  </w:style>
  <w:style w:type="character" w:customStyle="1" w:styleId="WW8Num24z0">
    <w:name w:val="WW8Num24z0"/>
    <w:rsid w:val="00884AF3"/>
    <w:rPr>
      <w:rFonts w:ascii="Symbol" w:hAnsi="Symbol" w:cs="Symbol" w:hint="default"/>
    </w:rPr>
  </w:style>
  <w:style w:type="character" w:customStyle="1" w:styleId="WW8Num24z1">
    <w:name w:val="WW8Num24z1"/>
    <w:rsid w:val="00884AF3"/>
    <w:rPr>
      <w:rFonts w:ascii="Courier New" w:hAnsi="Courier New" w:cs="Courier New" w:hint="default"/>
    </w:rPr>
  </w:style>
  <w:style w:type="character" w:customStyle="1" w:styleId="WW8Num24z2">
    <w:name w:val="WW8Num24z2"/>
    <w:rsid w:val="00884AF3"/>
    <w:rPr>
      <w:rFonts w:ascii="Wingdings" w:hAnsi="Wingdings" w:cs="Wingdings" w:hint="default"/>
    </w:rPr>
  </w:style>
  <w:style w:type="character" w:customStyle="1" w:styleId="WW8Num25z1">
    <w:name w:val="WW8Num25z1"/>
    <w:rsid w:val="00884AF3"/>
    <w:rPr>
      <w:rFonts w:ascii="Courier New" w:hAnsi="Courier New" w:cs="Courier New" w:hint="default"/>
      <w:sz w:val="20"/>
    </w:rPr>
  </w:style>
  <w:style w:type="character" w:customStyle="1" w:styleId="WW8Num26z0">
    <w:name w:val="WW8Num26z0"/>
    <w:rsid w:val="00884AF3"/>
    <w:rPr>
      <w:rFonts w:ascii="Symbol" w:hAnsi="Symbol" w:cs="Symbol" w:hint="default"/>
      <w:sz w:val="20"/>
    </w:rPr>
  </w:style>
  <w:style w:type="character" w:customStyle="1" w:styleId="WW8Num26z1">
    <w:name w:val="WW8Num26z1"/>
    <w:rsid w:val="00884AF3"/>
    <w:rPr>
      <w:rFonts w:ascii="Courier New" w:hAnsi="Courier New" w:cs="Courier New" w:hint="default"/>
      <w:sz w:val="20"/>
    </w:rPr>
  </w:style>
  <w:style w:type="character" w:customStyle="1" w:styleId="WW8Num26z2">
    <w:name w:val="WW8Num26z2"/>
    <w:rsid w:val="00884AF3"/>
    <w:rPr>
      <w:rFonts w:ascii="Wingdings" w:hAnsi="Wingdings" w:cs="Wingdings" w:hint="default"/>
      <w:sz w:val="20"/>
    </w:rPr>
  </w:style>
  <w:style w:type="character" w:customStyle="1" w:styleId="WW8Num27z0">
    <w:name w:val="WW8Num27z0"/>
    <w:rsid w:val="00884AF3"/>
    <w:rPr>
      <w:rFonts w:ascii="Times New Roman" w:hAnsi="Times New Roman" w:cs="Times New Roman" w:hint="default"/>
      <w:b w:val="0"/>
      <w:i w:val="0"/>
      <w:color w:val="000000"/>
      <w:sz w:val="28"/>
    </w:rPr>
  </w:style>
  <w:style w:type="character" w:customStyle="1" w:styleId="WW8Num28z0">
    <w:name w:val="WW8Num28z0"/>
    <w:rsid w:val="00884AF3"/>
    <w:rPr>
      <w:rFonts w:ascii="Times New Roman" w:hAnsi="Times New Roman" w:cs="Times New Roman" w:hint="default"/>
    </w:rPr>
  </w:style>
  <w:style w:type="character" w:customStyle="1" w:styleId="WW8Num28z1">
    <w:name w:val="WW8Num28z1"/>
    <w:rsid w:val="00884AF3"/>
    <w:rPr>
      <w:rFonts w:ascii="Courier New" w:hAnsi="Courier New" w:cs="Courier New" w:hint="default"/>
    </w:rPr>
  </w:style>
  <w:style w:type="character" w:customStyle="1" w:styleId="WW8Num28z2">
    <w:name w:val="WW8Num28z2"/>
    <w:rsid w:val="00884AF3"/>
    <w:rPr>
      <w:rFonts w:ascii="Wingdings" w:hAnsi="Wingdings" w:cs="Wingdings" w:hint="default"/>
    </w:rPr>
  </w:style>
  <w:style w:type="character" w:customStyle="1" w:styleId="WW8Num28z3">
    <w:name w:val="WW8Num28z3"/>
    <w:rsid w:val="00884AF3"/>
    <w:rPr>
      <w:rFonts w:ascii="Symbol" w:hAnsi="Symbol" w:cs="Symbol" w:hint="default"/>
    </w:rPr>
  </w:style>
  <w:style w:type="character" w:customStyle="1" w:styleId="WW8Num29z0">
    <w:name w:val="WW8Num29z0"/>
    <w:rsid w:val="00884AF3"/>
    <w:rPr>
      <w:rFonts w:ascii="Symbol" w:hAnsi="Symbol" w:cs="Symbol" w:hint="default"/>
      <w:sz w:val="20"/>
    </w:rPr>
  </w:style>
  <w:style w:type="character" w:customStyle="1" w:styleId="WW8Num29z1">
    <w:name w:val="WW8Num29z1"/>
    <w:rsid w:val="00884AF3"/>
    <w:rPr>
      <w:rFonts w:ascii="Courier New" w:hAnsi="Courier New" w:cs="Courier New" w:hint="default"/>
      <w:sz w:val="20"/>
    </w:rPr>
  </w:style>
  <w:style w:type="character" w:customStyle="1" w:styleId="WW8Num29z2">
    <w:name w:val="WW8Num29z2"/>
    <w:rsid w:val="00884AF3"/>
    <w:rPr>
      <w:rFonts w:ascii="Wingdings" w:hAnsi="Wingdings" w:cs="Wingdings" w:hint="default"/>
      <w:sz w:val="20"/>
    </w:rPr>
  </w:style>
  <w:style w:type="character" w:customStyle="1" w:styleId="WW8Num30z0">
    <w:name w:val="WW8Num30z0"/>
    <w:rsid w:val="00884AF3"/>
    <w:rPr>
      <w:rFonts w:ascii="Symbol" w:hAnsi="Symbol" w:cs="Symbol" w:hint="default"/>
      <w:sz w:val="20"/>
    </w:rPr>
  </w:style>
  <w:style w:type="character" w:customStyle="1" w:styleId="WW8Num30z1">
    <w:name w:val="WW8Num30z1"/>
    <w:rsid w:val="00884AF3"/>
    <w:rPr>
      <w:rFonts w:ascii="Courier New" w:hAnsi="Courier New" w:cs="Courier New" w:hint="default"/>
      <w:sz w:val="20"/>
    </w:rPr>
  </w:style>
  <w:style w:type="character" w:customStyle="1" w:styleId="WW8Num30z2">
    <w:name w:val="WW8Num30z2"/>
    <w:rsid w:val="00884AF3"/>
    <w:rPr>
      <w:rFonts w:ascii="Wingdings" w:hAnsi="Wingdings" w:cs="Wingdings" w:hint="default"/>
      <w:sz w:val="20"/>
    </w:rPr>
  </w:style>
  <w:style w:type="character" w:customStyle="1" w:styleId="WW8Num31z0">
    <w:name w:val="WW8Num31z0"/>
    <w:rsid w:val="00884AF3"/>
    <w:rPr>
      <w:rFonts w:ascii="Times New Roman" w:hAnsi="Times New Roman" w:cs="Times New Roman" w:hint="default"/>
      <w:b w:val="0"/>
      <w:i w:val="0"/>
      <w:color w:val="000000"/>
      <w:sz w:val="28"/>
    </w:rPr>
  </w:style>
  <w:style w:type="character" w:customStyle="1" w:styleId="WW8Num32z0">
    <w:name w:val="WW8Num32z0"/>
    <w:rsid w:val="00884AF3"/>
    <w:rPr>
      <w:rFonts w:ascii="Times New Roman" w:hAnsi="Times New Roman" w:cs="Times New Roman" w:hint="default"/>
      <w:sz w:val="28"/>
    </w:rPr>
  </w:style>
  <w:style w:type="character" w:customStyle="1" w:styleId="WW8Num32z1">
    <w:name w:val="WW8Num32z1"/>
    <w:rsid w:val="00884AF3"/>
    <w:rPr>
      <w:rFonts w:hint="default"/>
    </w:rPr>
  </w:style>
  <w:style w:type="character" w:customStyle="1" w:styleId="WW8Num33z0">
    <w:name w:val="WW8Num33z0"/>
    <w:rsid w:val="00884AF3"/>
    <w:rPr>
      <w:rFonts w:ascii="Times New Roman" w:eastAsia="Times New Roman" w:hAnsi="Times New Roman" w:cs="Times New Roman" w:hint="default"/>
    </w:rPr>
  </w:style>
  <w:style w:type="character" w:customStyle="1" w:styleId="WW8Num33z1">
    <w:name w:val="WW8Num33z1"/>
    <w:rsid w:val="00884AF3"/>
    <w:rPr>
      <w:rFonts w:ascii="Courier New" w:hAnsi="Courier New" w:cs="Courier New" w:hint="default"/>
    </w:rPr>
  </w:style>
  <w:style w:type="character" w:customStyle="1" w:styleId="WW8Num33z2">
    <w:name w:val="WW8Num33z2"/>
    <w:rsid w:val="00884AF3"/>
    <w:rPr>
      <w:rFonts w:ascii="Wingdings" w:hAnsi="Wingdings" w:cs="Wingdings" w:hint="default"/>
    </w:rPr>
  </w:style>
  <w:style w:type="character" w:customStyle="1" w:styleId="WW8Num33z3">
    <w:name w:val="WW8Num33z3"/>
    <w:rsid w:val="00884AF3"/>
    <w:rPr>
      <w:rFonts w:ascii="Symbol" w:hAnsi="Symbol" w:cs="Symbol" w:hint="default"/>
    </w:rPr>
  </w:style>
  <w:style w:type="character" w:customStyle="1" w:styleId="WW8Num34z0">
    <w:name w:val="WW8Num34z0"/>
    <w:rsid w:val="00884AF3"/>
    <w:rPr>
      <w:rFonts w:ascii="Times New Roman" w:hAnsi="Times New Roman" w:cs="Times New Roman" w:hint="default"/>
      <w:b w:val="0"/>
      <w:i w:val="0"/>
      <w:sz w:val="28"/>
    </w:rPr>
  </w:style>
  <w:style w:type="character" w:customStyle="1" w:styleId="WW8Num35z0">
    <w:name w:val="WW8Num35z0"/>
    <w:rsid w:val="00884AF3"/>
    <w:rPr>
      <w:rFonts w:ascii="Symbol" w:hAnsi="Symbol" w:cs="Symbol" w:hint="default"/>
      <w:sz w:val="20"/>
    </w:rPr>
  </w:style>
  <w:style w:type="character" w:customStyle="1" w:styleId="WW8Num35z1">
    <w:name w:val="WW8Num35z1"/>
    <w:rsid w:val="00884AF3"/>
    <w:rPr>
      <w:rFonts w:ascii="Courier New" w:hAnsi="Courier New" w:cs="Courier New" w:hint="default"/>
      <w:sz w:val="20"/>
    </w:rPr>
  </w:style>
  <w:style w:type="character" w:customStyle="1" w:styleId="WW8Num35z2">
    <w:name w:val="WW8Num35z2"/>
    <w:rsid w:val="00884AF3"/>
    <w:rPr>
      <w:rFonts w:ascii="Wingdings" w:hAnsi="Wingdings" w:cs="Wingdings" w:hint="default"/>
      <w:sz w:val="20"/>
    </w:rPr>
  </w:style>
  <w:style w:type="character" w:customStyle="1" w:styleId="WW8Num36z0">
    <w:name w:val="WW8Num36z0"/>
    <w:rsid w:val="00884AF3"/>
    <w:rPr>
      <w:rFonts w:ascii="Symbol" w:hAnsi="Symbol" w:cs="Symbol" w:hint="default"/>
      <w:sz w:val="20"/>
    </w:rPr>
  </w:style>
  <w:style w:type="character" w:customStyle="1" w:styleId="WW8Num36z1">
    <w:name w:val="WW8Num36z1"/>
    <w:rsid w:val="00884AF3"/>
    <w:rPr>
      <w:rFonts w:ascii="Courier New" w:hAnsi="Courier New" w:cs="Courier New" w:hint="default"/>
      <w:sz w:val="20"/>
    </w:rPr>
  </w:style>
  <w:style w:type="character" w:customStyle="1" w:styleId="WW8Num36z2">
    <w:name w:val="WW8Num36z2"/>
    <w:rsid w:val="00884AF3"/>
    <w:rPr>
      <w:rFonts w:ascii="Wingdings" w:hAnsi="Wingdings" w:cs="Wingdings" w:hint="default"/>
      <w:sz w:val="20"/>
    </w:rPr>
  </w:style>
  <w:style w:type="character" w:customStyle="1" w:styleId="WW8Num37z0">
    <w:name w:val="WW8Num37z0"/>
    <w:rsid w:val="00884AF3"/>
    <w:rPr>
      <w:rFonts w:ascii="Times New Roman" w:eastAsia="Times New Roman" w:hAnsi="Times New Roman" w:cs="Times New Roman" w:hint="default"/>
    </w:rPr>
  </w:style>
  <w:style w:type="character" w:customStyle="1" w:styleId="WW8Num37z1">
    <w:name w:val="WW8Num37z1"/>
    <w:rsid w:val="00884AF3"/>
    <w:rPr>
      <w:rFonts w:ascii="Courier New" w:hAnsi="Courier New" w:cs="Courier New" w:hint="default"/>
    </w:rPr>
  </w:style>
  <w:style w:type="character" w:customStyle="1" w:styleId="WW8Num37z2">
    <w:name w:val="WW8Num37z2"/>
    <w:rsid w:val="00884AF3"/>
    <w:rPr>
      <w:rFonts w:ascii="Wingdings" w:hAnsi="Wingdings" w:cs="Wingdings" w:hint="default"/>
    </w:rPr>
  </w:style>
  <w:style w:type="character" w:customStyle="1" w:styleId="WW8Num37z3">
    <w:name w:val="WW8Num37z3"/>
    <w:rsid w:val="00884AF3"/>
    <w:rPr>
      <w:rFonts w:ascii="Symbol" w:hAnsi="Symbol" w:cs="Symbol" w:hint="default"/>
    </w:rPr>
  </w:style>
  <w:style w:type="character" w:customStyle="1" w:styleId="WW8Num38z0">
    <w:name w:val="WW8Num38z0"/>
    <w:rsid w:val="00884AF3"/>
    <w:rPr>
      <w:rFonts w:hint="default"/>
    </w:rPr>
  </w:style>
  <w:style w:type="character" w:customStyle="1" w:styleId="WW8Num38z1">
    <w:name w:val="WW8Num38z1"/>
    <w:rsid w:val="00884AF3"/>
    <w:rPr>
      <w:rFonts w:ascii="Courier New" w:hAnsi="Courier New" w:cs="Courier New" w:hint="default"/>
    </w:rPr>
  </w:style>
  <w:style w:type="character" w:customStyle="1" w:styleId="WW8Num38z2">
    <w:name w:val="WW8Num38z2"/>
    <w:rsid w:val="00884AF3"/>
    <w:rPr>
      <w:rFonts w:ascii="Wingdings" w:hAnsi="Wingdings" w:cs="Wingdings" w:hint="default"/>
    </w:rPr>
  </w:style>
  <w:style w:type="character" w:customStyle="1" w:styleId="WW8Num38z3">
    <w:name w:val="WW8Num38z3"/>
    <w:rsid w:val="00884AF3"/>
    <w:rPr>
      <w:rFonts w:ascii="Symbol" w:hAnsi="Symbol" w:cs="Symbol" w:hint="default"/>
    </w:rPr>
  </w:style>
  <w:style w:type="character" w:customStyle="1" w:styleId="WW8Num39z0">
    <w:name w:val="WW8Num39z0"/>
    <w:rsid w:val="00884AF3"/>
    <w:rPr>
      <w:rFonts w:ascii="Times New Roman" w:eastAsia="Times New Roman" w:hAnsi="Times New Roman" w:cs="Times New Roman" w:hint="default"/>
    </w:rPr>
  </w:style>
  <w:style w:type="character" w:customStyle="1" w:styleId="WW8Num39z1">
    <w:name w:val="WW8Num39z1"/>
    <w:rsid w:val="00884AF3"/>
    <w:rPr>
      <w:rFonts w:ascii="Courier New" w:hAnsi="Courier New" w:cs="Courier New" w:hint="default"/>
    </w:rPr>
  </w:style>
  <w:style w:type="character" w:customStyle="1" w:styleId="WW8Num39z2">
    <w:name w:val="WW8Num39z2"/>
    <w:rsid w:val="00884AF3"/>
    <w:rPr>
      <w:rFonts w:ascii="Wingdings" w:hAnsi="Wingdings" w:cs="Wingdings" w:hint="default"/>
    </w:rPr>
  </w:style>
  <w:style w:type="character" w:customStyle="1" w:styleId="WW8Num39z3">
    <w:name w:val="WW8Num39z3"/>
    <w:rsid w:val="00884AF3"/>
    <w:rPr>
      <w:rFonts w:ascii="Symbol" w:hAnsi="Symbol" w:cs="Symbol" w:hint="default"/>
    </w:rPr>
  </w:style>
  <w:style w:type="character" w:customStyle="1" w:styleId="1a">
    <w:name w:val="Основной шрифт абзаца1"/>
    <w:rsid w:val="00884AF3"/>
  </w:style>
  <w:style w:type="character" w:customStyle="1" w:styleId="1b">
    <w:name w:val="текст1 Знак"/>
    <w:rsid w:val="00884AF3"/>
    <w:rPr>
      <w:sz w:val="28"/>
      <w:szCs w:val="28"/>
      <w:lang w:val="ru-RU"/>
    </w:rPr>
  </w:style>
  <w:style w:type="character" w:customStyle="1" w:styleId="IndexLink">
    <w:name w:val="Index Link"/>
    <w:rsid w:val="00884AF3"/>
  </w:style>
  <w:style w:type="paragraph" w:customStyle="1" w:styleId="Heading">
    <w:name w:val="Heading"/>
    <w:basedOn w:val="a4"/>
    <w:next w:val="afff6"/>
    <w:rsid w:val="00884AF3"/>
    <w:pPr>
      <w:suppressAutoHyphens/>
      <w:overflowPunct w:val="0"/>
      <w:autoSpaceDE w:val="0"/>
      <w:spacing w:before="240" w:after="60"/>
      <w:jc w:val="center"/>
      <w:textAlignment w:val="baseline"/>
    </w:pPr>
    <w:rPr>
      <w:rFonts w:ascii="Arial CYR" w:hAnsi="Arial CYR" w:cs="Arial CYR"/>
      <w:b/>
      <w:bCs/>
      <w:kern w:val="2"/>
      <w:sz w:val="32"/>
      <w:szCs w:val="32"/>
      <w:lang w:eastAsia="zh-CN"/>
    </w:rPr>
  </w:style>
  <w:style w:type="paragraph" w:styleId="afffb">
    <w:name w:val="List"/>
    <w:basedOn w:val="afff6"/>
    <w:rsid w:val="00884AF3"/>
    <w:pPr>
      <w:suppressAutoHyphens/>
      <w:spacing w:after="140" w:line="276" w:lineRule="auto"/>
    </w:pPr>
    <w:rPr>
      <w:rFonts w:cs="Noto Sans Devanagari"/>
      <w:lang w:eastAsia="zh-CN"/>
    </w:rPr>
  </w:style>
  <w:style w:type="paragraph" w:customStyle="1" w:styleId="Index">
    <w:name w:val="Index"/>
    <w:basedOn w:val="a4"/>
    <w:rsid w:val="00884AF3"/>
    <w:pPr>
      <w:suppressLineNumbers/>
      <w:suppressAutoHyphens/>
    </w:pPr>
    <w:rPr>
      <w:rFonts w:cs="Noto Sans Devanagari"/>
      <w:lang w:eastAsia="zh-CN"/>
    </w:rPr>
  </w:style>
  <w:style w:type="paragraph" w:customStyle="1" w:styleId="caption1">
    <w:name w:val="caption1"/>
    <w:basedOn w:val="a4"/>
    <w:rsid w:val="00884AF3"/>
    <w:pPr>
      <w:suppressLineNumbers/>
      <w:suppressAutoHyphens/>
      <w:spacing w:before="120" w:after="120"/>
    </w:pPr>
    <w:rPr>
      <w:rFonts w:cs="Noto Sans Devanagari"/>
      <w:i/>
      <w:iCs/>
      <w:sz w:val="24"/>
      <w:szCs w:val="24"/>
      <w:lang w:eastAsia="zh-CN"/>
    </w:rPr>
  </w:style>
  <w:style w:type="paragraph" w:customStyle="1" w:styleId="HeaderandFooter">
    <w:name w:val="Header and Footer"/>
    <w:basedOn w:val="a4"/>
    <w:rsid w:val="00884AF3"/>
    <w:pPr>
      <w:suppressLineNumbers/>
      <w:tabs>
        <w:tab w:val="center" w:pos="4819"/>
        <w:tab w:val="right" w:pos="9638"/>
      </w:tabs>
      <w:suppressAutoHyphens/>
    </w:pPr>
    <w:rPr>
      <w:lang w:eastAsia="zh-CN"/>
    </w:rPr>
  </w:style>
  <w:style w:type="character" w:customStyle="1" w:styleId="1c">
    <w:name w:val="Нижний колонтитул Знак1"/>
    <w:basedOn w:val="a5"/>
    <w:rsid w:val="00884AF3"/>
    <w:rPr>
      <w:sz w:val="28"/>
      <w:szCs w:val="28"/>
      <w:lang w:val="x-none" w:eastAsia="zh-CN"/>
    </w:rPr>
  </w:style>
  <w:style w:type="paragraph" w:customStyle="1" w:styleId="afffc">
    <w:name w:val="Обычный (веб)"/>
    <w:basedOn w:val="a4"/>
    <w:rsid w:val="00884AF3"/>
    <w:pPr>
      <w:suppressAutoHyphens/>
      <w:spacing w:before="280" w:after="280"/>
    </w:pPr>
    <w:rPr>
      <w:lang w:eastAsia="zh-CN"/>
    </w:rPr>
  </w:style>
  <w:style w:type="paragraph" w:customStyle="1" w:styleId="210">
    <w:name w:val="Основной текст 21"/>
    <w:basedOn w:val="a4"/>
    <w:rsid w:val="00884AF3"/>
    <w:pPr>
      <w:suppressAutoHyphens/>
      <w:spacing w:after="120" w:line="480" w:lineRule="auto"/>
    </w:pPr>
    <w:rPr>
      <w:lang w:eastAsia="zh-CN"/>
    </w:rPr>
  </w:style>
  <w:style w:type="paragraph" w:customStyle="1" w:styleId="211">
    <w:name w:val="Основной текст с отступом 21"/>
    <w:basedOn w:val="a4"/>
    <w:rsid w:val="00884AF3"/>
    <w:pPr>
      <w:suppressAutoHyphens/>
      <w:spacing w:after="120" w:line="480" w:lineRule="auto"/>
      <w:ind w:left="283"/>
    </w:pPr>
    <w:rPr>
      <w:lang w:eastAsia="zh-CN"/>
    </w:rPr>
  </w:style>
  <w:style w:type="character" w:customStyle="1" w:styleId="1d">
    <w:name w:val="Подзаголовок Знак1"/>
    <w:basedOn w:val="a5"/>
    <w:rsid w:val="00884AF3"/>
    <w:rPr>
      <w:b/>
      <w:sz w:val="32"/>
      <w:szCs w:val="32"/>
      <w:lang w:val="ru-RU" w:eastAsia="zh-CN"/>
    </w:rPr>
  </w:style>
  <w:style w:type="character" w:customStyle="1" w:styleId="212">
    <w:name w:val="Цитата 2 Знак1"/>
    <w:basedOn w:val="a5"/>
    <w:rsid w:val="00884AF3"/>
    <w:rPr>
      <w:sz w:val="28"/>
      <w:szCs w:val="28"/>
      <w:lang w:val="ru-RU" w:eastAsia="zh-CN"/>
    </w:rPr>
  </w:style>
  <w:style w:type="character" w:customStyle="1" w:styleId="1e">
    <w:name w:val="Выделенная цитата Знак1"/>
    <w:basedOn w:val="a5"/>
    <w:rsid w:val="00884AF3"/>
    <w:rPr>
      <w:sz w:val="28"/>
      <w:szCs w:val="28"/>
      <w:lang w:val="ru-RU" w:eastAsia="zh-CN"/>
    </w:rPr>
  </w:style>
  <w:style w:type="paragraph" w:customStyle="1" w:styleId="1f">
    <w:name w:val="Название объекта1"/>
    <w:basedOn w:val="a4"/>
    <w:next w:val="a4"/>
    <w:rsid w:val="00884AF3"/>
    <w:pPr>
      <w:suppressAutoHyphens/>
    </w:pPr>
    <w:rPr>
      <w:b/>
      <w:bCs/>
      <w:sz w:val="20"/>
      <w:szCs w:val="20"/>
      <w:lang w:eastAsia="zh-CN"/>
    </w:rPr>
  </w:style>
  <w:style w:type="paragraph" w:customStyle="1" w:styleId="1f0">
    <w:name w:val="текст1"/>
    <w:basedOn w:val="a4"/>
    <w:rsid w:val="00884AF3"/>
    <w:pPr>
      <w:suppressAutoHyphens/>
    </w:pPr>
    <w:rPr>
      <w:lang w:eastAsia="zh-CN"/>
    </w:rPr>
  </w:style>
  <w:style w:type="paragraph" w:customStyle="1" w:styleId="TableContents">
    <w:name w:val="Table Contents"/>
    <w:basedOn w:val="a4"/>
    <w:rsid w:val="00884AF3"/>
    <w:pPr>
      <w:widowControl w:val="0"/>
      <w:suppressLineNumbers/>
      <w:suppressAutoHyphens/>
    </w:pPr>
    <w:rPr>
      <w:lang w:eastAsia="zh-CN"/>
    </w:rPr>
  </w:style>
  <w:style w:type="paragraph" w:customStyle="1" w:styleId="TableHeading">
    <w:name w:val="Table Heading"/>
    <w:basedOn w:val="TableContents"/>
    <w:rsid w:val="00884AF3"/>
    <w:pPr>
      <w:jc w:val="center"/>
    </w:pPr>
    <w:rPr>
      <w:b/>
      <w:bCs/>
    </w:rPr>
  </w:style>
  <w:style w:type="character" w:styleId="afffd">
    <w:name w:val="Intense Reference"/>
    <w:basedOn w:val="a5"/>
    <w:uiPriority w:val="32"/>
    <w:qFormat/>
    <w:rsid w:val="00884AF3"/>
    <w:rPr>
      <w:b/>
      <w:bCs/>
      <w:smallCaps/>
      <w:color w:val="2E74B5" w:themeColor="accent1" w:themeShade="BF"/>
      <w:spacing w:val="5"/>
    </w:rPr>
  </w:style>
  <w:style w:type="paragraph" w:customStyle="1" w:styleId="font-claude-response-body">
    <w:name w:val="font-claude-response-body"/>
    <w:basedOn w:val="a4"/>
    <w:rsid w:val="002E209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UA" w:eastAsia="ru-UA"/>
    </w:rPr>
  </w:style>
  <w:style w:type="character" w:styleId="afffe">
    <w:name w:val="Unresolved Mention"/>
    <w:basedOn w:val="a5"/>
    <w:uiPriority w:val="99"/>
    <w:semiHidden/>
    <w:unhideWhenUsed/>
    <w:rsid w:val="00406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098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6983706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</w:divsChild>
    </w:div>
    <w:div w:id="4121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4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56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9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9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32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4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4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4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715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4837015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</w:divsChild>
    </w:div>
    <w:div w:id="18211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708B1-CEF8-4F6A-82A1-7B06565A9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36</Pages>
  <Words>5831</Words>
  <Characters>33240</Characters>
  <Application>Microsoft Office Word</Application>
  <DocSecurity>0</DocSecurity>
  <Lines>277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Москвин Никита Андреевич</dc:creator>
  <cp:keywords/>
  <dc:description/>
  <cp:lastModifiedBy>Alex Gaidel</cp:lastModifiedBy>
  <cp:revision>5</cp:revision>
  <dcterms:created xsi:type="dcterms:W3CDTF">2026-02-10T09:45:00Z</dcterms:created>
  <dcterms:modified xsi:type="dcterms:W3CDTF">2026-02-10T14:34:00Z</dcterms:modified>
</cp:coreProperties>
</file>